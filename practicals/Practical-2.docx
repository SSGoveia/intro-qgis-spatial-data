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8DAD12" w14:textId="77777777" w:rsidR="006E4AA6" w:rsidRDefault="006E4AA6" w:rsidP="00FD2B7C">
      <w:pPr>
        <w:pStyle w:val="EndnoteText"/>
        <w:tabs>
          <w:tab w:val="left" w:pos="-720"/>
        </w:tabs>
        <w:jc w:val="both"/>
        <w:rPr>
          <w:rFonts w:ascii="Calibri" w:hAnsi="Calibri"/>
          <w:b/>
          <w:sz w:val="36"/>
          <w:szCs w:val="36"/>
        </w:rPr>
      </w:pPr>
      <w:r>
        <w:rPr>
          <w:rFonts w:ascii="Calibri" w:hAnsi="Calibri"/>
          <w:b/>
          <w:sz w:val="36"/>
          <w:szCs w:val="36"/>
        </w:rPr>
        <w:t xml:space="preserve">Making </w:t>
      </w:r>
      <w:r w:rsidR="00FD2B7C">
        <w:rPr>
          <w:rFonts w:ascii="Calibri" w:hAnsi="Calibri"/>
          <w:b/>
          <w:sz w:val="36"/>
          <w:szCs w:val="36"/>
        </w:rPr>
        <w:t>M</w:t>
      </w:r>
      <w:r w:rsidR="003F1ED3">
        <w:rPr>
          <w:rFonts w:ascii="Calibri" w:hAnsi="Calibri"/>
          <w:b/>
          <w:sz w:val="36"/>
          <w:szCs w:val="36"/>
        </w:rPr>
        <w:t xml:space="preserve">aps for </w:t>
      </w:r>
      <w:r w:rsidR="00FD2B7C">
        <w:rPr>
          <w:rFonts w:ascii="Calibri" w:hAnsi="Calibri"/>
          <w:b/>
          <w:sz w:val="36"/>
          <w:szCs w:val="36"/>
        </w:rPr>
        <w:t>P</w:t>
      </w:r>
      <w:r w:rsidR="003F1ED3">
        <w:rPr>
          <w:rFonts w:ascii="Calibri" w:hAnsi="Calibri"/>
          <w:b/>
          <w:sz w:val="36"/>
          <w:szCs w:val="36"/>
        </w:rPr>
        <w:t>ublication</w:t>
      </w:r>
      <w:r w:rsidR="00620F8A">
        <w:rPr>
          <w:rFonts w:ascii="Calibri" w:hAnsi="Calibri"/>
          <w:b/>
          <w:sz w:val="36"/>
          <w:szCs w:val="36"/>
        </w:rPr>
        <w:t xml:space="preserve"> (using QGIS)</w:t>
      </w:r>
    </w:p>
    <w:p w14:paraId="3B354755" w14:textId="77777777" w:rsidR="006E4AA6" w:rsidRDefault="006E4AA6">
      <w:pPr>
        <w:tabs>
          <w:tab w:val="left" w:pos="-720"/>
        </w:tabs>
        <w:jc w:val="both"/>
        <w:rPr>
          <w:rFonts w:ascii="Calibri" w:hAnsi="Calibri"/>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629"/>
        <w:gridCol w:w="425"/>
        <w:gridCol w:w="3583"/>
      </w:tblGrid>
      <w:tr w:rsidR="00E46EB5" w:rsidRPr="001E663B" w14:paraId="0564BEED" w14:textId="77777777" w:rsidTr="008B68F6">
        <w:tc>
          <w:tcPr>
            <w:tcW w:w="6629" w:type="dxa"/>
            <w:tcBorders>
              <w:bottom w:val="single" w:sz="4" w:space="0" w:color="FFFFFF"/>
              <w:right w:val="nil"/>
            </w:tcBorders>
            <w:shd w:val="clear" w:color="auto" w:fill="BFBFBF"/>
          </w:tcPr>
          <w:p w14:paraId="05FE5FC6" w14:textId="77777777" w:rsidR="00E46EB5" w:rsidRPr="00CF418D" w:rsidRDefault="00E46EB5" w:rsidP="00D413CD">
            <w:pPr>
              <w:spacing w:before="40" w:after="40"/>
              <w:rPr>
                <w:rFonts w:ascii="Calibri" w:hAnsi="Calibri"/>
                <w:b/>
              </w:rPr>
            </w:pPr>
            <w:r w:rsidRPr="00CF418D">
              <w:rPr>
                <w:rFonts w:ascii="Calibri" w:hAnsi="Calibri"/>
                <w:b/>
              </w:rPr>
              <w:t>Learning outcomes:</w:t>
            </w:r>
          </w:p>
        </w:tc>
        <w:tc>
          <w:tcPr>
            <w:tcW w:w="425" w:type="dxa"/>
            <w:tcBorders>
              <w:left w:val="nil"/>
              <w:bottom w:val="single" w:sz="4" w:space="0" w:color="FFFFFF"/>
            </w:tcBorders>
            <w:shd w:val="clear" w:color="auto" w:fill="auto"/>
          </w:tcPr>
          <w:p w14:paraId="0AACE4E2" w14:textId="77777777" w:rsidR="00E46EB5" w:rsidRPr="00CF418D" w:rsidRDefault="00E46EB5" w:rsidP="00E46EB5">
            <w:pPr>
              <w:spacing w:before="40" w:after="40"/>
              <w:rPr>
                <w:rFonts w:ascii="Calibri" w:hAnsi="Calibri"/>
                <w:b/>
              </w:rPr>
            </w:pPr>
          </w:p>
        </w:tc>
        <w:tc>
          <w:tcPr>
            <w:tcW w:w="3583" w:type="dxa"/>
            <w:tcBorders>
              <w:bottom w:val="single" w:sz="4" w:space="0" w:color="FFFFFF"/>
            </w:tcBorders>
            <w:shd w:val="clear" w:color="auto" w:fill="BFBFBF"/>
          </w:tcPr>
          <w:p w14:paraId="25D55D30" w14:textId="77777777" w:rsidR="00E46EB5" w:rsidRPr="00CF418D" w:rsidRDefault="00E46EB5" w:rsidP="00D413CD">
            <w:pPr>
              <w:spacing w:before="40" w:after="40"/>
              <w:rPr>
                <w:rFonts w:ascii="Calibri" w:hAnsi="Calibri"/>
                <w:b/>
              </w:rPr>
            </w:pPr>
            <w:r w:rsidRPr="00CF418D">
              <w:rPr>
                <w:rFonts w:ascii="Calibri" w:hAnsi="Calibri"/>
                <w:b/>
              </w:rPr>
              <w:t>Tools used:</w:t>
            </w:r>
          </w:p>
        </w:tc>
      </w:tr>
      <w:tr w:rsidR="00E46EB5" w:rsidRPr="001E663B" w14:paraId="0C5E6981" w14:textId="77777777" w:rsidTr="008B68F6">
        <w:trPr>
          <w:trHeight w:val="173"/>
        </w:trPr>
        <w:tc>
          <w:tcPr>
            <w:tcW w:w="6629" w:type="dxa"/>
            <w:tcBorders>
              <w:right w:val="nil"/>
            </w:tcBorders>
            <w:shd w:val="clear" w:color="auto" w:fill="D9D9D9"/>
          </w:tcPr>
          <w:p w14:paraId="04FD3E54" w14:textId="77777777" w:rsidR="00E46EB5" w:rsidRPr="00CF418D" w:rsidRDefault="00E46EB5" w:rsidP="002D54FA">
            <w:pPr>
              <w:spacing w:before="40" w:after="40"/>
              <w:rPr>
                <w:rFonts w:ascii="Calibri" w:hAnsi="Calibri"/>
              </w:rPr>
            </w:pPr>
            <w:r w:rsidRPr="00CF418D">
              <w:rPr>
                <w:rFonts w:ascii="Calibri" w:hAnsi="Calibri"/>
              </w:rPr>
              <w:t>Designing and producing a publication-ready map in QGIS</w:t>
            </w:r>
            <w:r w:rsidR="008B68F6" w:rsidRPr="00CF418D">
              <w:rPr>
                <w:rFonts w:ascii="Calibri" w:hAnsi="Calibri"/>
              </w:rPr>
              <w:t xml:space="preserve"> (p. 1)</w:t>
            </w:r>
          </w:p>
        </w:tc>
        <w:tc>
          <w:tcPr>
            <w:tcW w:w="425" w:type="dxa"/>
            <w:tcBorders>
              <w:left w:val="nil"/>
            </w:tcBorders>
            <w:shd w:val="clear" w:color="auto" w:fill="auto"/>
          </w:tcPr>
          <w:p w14:paraId="024CC0C9" w14:textId="77777777" w:rsidR="00E46EB5" w:rsidRPr="00CF418D" w:rsidRDefault="00E46EB5" w:rsidP="00E46EB5">
            <w:pPr>
              <w:spacing w:before="40" w:after="40"/>
              <w:rPr>
                <w:rFonts w:ascii="Calibri" w:hAnsi="Calibri"/>
              </w:rPr>
            </w:pPr>
          </w:p>
        </w:tc>
        <w:tc>
          <w:tcPr>
            <w:tcW w:w="3583" w:type="dxa"/>
            <w:shd w:val="clear" w:color="auto" w:fill="D9D9D9"/>
            <w:vAlign w:val="center"/>
          </w:tcPr>
          <w:p w14:paraId="558C8F33" w14:textId="77777777" w:rsidR="00E46EB5" w:rsidRPr="00CF418D" w:rsidRDefault="003D79A4" w:rsidP="00FC4EEA">
            <w:pPr>
              <w:spacing w:before="40" w:after="40"/>
              <w:rPr>
                <w:rFonts w:ascii="Calibri" w:hAnsi="Calibri"/>
              </w:rPr>
            </w:pPr>
            <w:r w:rsidRPr="00CF418D">
              <w:rPr>
                <w:rFonts w:ascii="Calibri" w:hAnsi="Calibri"/>
              </w:rPr>
              <w:t>Symbolising data (p. 2)</w:t>
            </w:r>
          </w:p>
        </w:tc>
      </w:tr>
      <w:tr w:rsidR="00BA3BA3" w:rsidRPr="001E663B" w14:paraId="20578719" w14:textId="77777777" w:rsidTr="008B68F6">
        <w:tc>
          <w:tcPr>
            <w:tcW w:w="6629" w:type="dxa"/>
            <w:tcBorders>
              <w:right w:val="nil"/>
            </w:tcBorders>
            <w:shd w:val="clear" w:color="auto" w:fill="D9D9D9"/>
          </w:tcPr>
          <w:p w14:paraId="1D023968" w14:textId="77777777" w:rsidR="00BA3BA3" w:rsidRPr="00CF418D" w:rsidRDefault="00BA3BA3" w:rsidP="00A35CDB">
            <w:pPr>
              <w:spacing w:before="40" w:after="40"/>
              <w:rPr>
                <w:rFonts w:ascii="Calibri" w:hAnsi="Calibri"/>
              </w:rPr>
            </w:pPr>
            <w:r w:rsidRPr="00CF418D">
              <w:rPr>
                <w:rFonts w:ascii="Calibri" w:hAnsi="Calibri"/>
              </w:rPr>
              <w:t>Saving/exportin</w:t>
            </w:r>
            <w:r w:rsidR="003D79A4" w:rsidRPr="00CF418D">
              <w:rPr>
                <w:rFonts w:ascii="Calibri" w:hAnsi="Calibri"/>
              </w:rPr>
              <w:t>g your maps as image files (p. 6</w:t>
            </w:r>
            <w:r w:rsidRPr="00CF418D">
              <w:rPr>
                <w:rFonts w:ascii="Calibri" w:hAnsi="Calibri"/>
              </w:rPr>
              <w:t>)</w:t>
            </w:r>
          </w:p>
        </w:tc>
        <w:tc>
          <w:tcPr>
            <w:tcW w:w="425" w:type="dxa"/>
            <w:tcBorders>
              <w:left w:val="nil"/>
            </w:tcBorders>
            <w:shd w:val="clear" w:color="auto" w:fill="auto"/>
          </w:tcPr>
          <w:p w14:paraId="7960FF74" w14:textId="77777777" w:rsidR="00BA3BA3" w:rsidRPr="00CF418D" w:rsidRDefault="00BA3BA3" w:rsidP="00E46EB5">
            <w:pPr>
              <w:spacing w:before="40" w:after="40"/>
              <w:rPr>
                <w:rFonts w:ascii="Calibri" w:hAnsi="Calibri"/>
              </w:rPr>
            </w:pPr>
          </w:p>
        </w:tc>
        <w:tc>
          <w:tcPr>
            <w:tcW w:w="3583" w:type="dxa"/>
            <w:shd w:val="clear" w:color="auto" w:fill="D9D9D9"/>
          </w:tcPr>
          <w:p w14:paraId="1934F995" w14:textId="77777777" w:rsidR="00BA3BA3" w:rsidRPr="00CF418D" w:rsidRDefault="003D79A4" w:rsidP="00D413CD">
            <w:pPr>
              <w:spacing w:before="40" w:after="40"/>
              <w:rPr>
                <w:rFonts w:ascii="Calibri" w:hAnsi="Calibri"/>
              </w:rPr>
            </w:pPr>
            <w:r w:rsidRPr="00CF418D">
              <w:rPr>
                <w:rFonts w:ascii="Calibri" w:hAnsi="Calibri"/>
              </w:rPr>
              <w:t>Print composer (p. 3)</w:t>
            </w:r>
          </w:p>
        </w:tc>
      </w:tr>
    </w:tbl>
    <w:p w14:paraId="58E685E0" w14:textId="77777777" w:rsidR="00A35CDB" w:rsidRDefault="00A35CDB">
      <w:pPr>
        <w:tabs>
          <w:tab w:val="left" w:pos="-720"/>
        </w:tabs>
        <w:jc w:val="both"/>
        <w:rPr>
          <w:rFonts w:ascii="Calibri" w:hAnsi="Calibri"/>
        </w:rPr>
      </w:pPr>
    </w:p>
    <w:p w14:paraId="1EAABA45" w14:textId="77777777" w:rsidR="006E4AA6" w:rsidRDefault="006E4AA6">
      <w:pPr>
        <w:tabs>
          <w:tab w:val="left" w:pos="-720"/>
        </w:tabs>
        <w:jc w:val="both"/>
        <w:rPr>
          <w:rFonts w:ascii="Calibri" w:hAnsi="Calibri"/>
          <w:b/>
          <w:sz w:val="28"/>
          <w:szCs w:val="28"/>
        </w:rPr>
      </w:pPr>
      <w:r>
        <w:rPr>
          <w:rFonts w:ascii="Calibri" w:hAnsi="Calibri"/>
          <w:b/>
          <w:sz w:val="28"/>
          <w:szCs w:val="28"/>
        </w:rPr>
        <w:t>1. Introduction</w:t>
      </w:r>
    </w:p>
    <w:p w14:paraId="16B89F05" w14:textId="77777777" w:rsidR="006E4AA6" w:rsidRDefault="006E4AA6">
      <w:pPr>
        <w:pStyle w:val="EndnoteText"/>
        <w:tabs>
          <w:tab w:val="left" w:pos="-720"/>
        </w:tabs>
        <w:jc w:val="both"/>
        <w:rPr>
          <w:rFonts w:ascii="Calibri" w:hAnsi="Calibri"/>
        </w:rPr>
      </w:pPr>
      <w:r>
        <w:rPr>
          <w:rFonts w:ascii="Calibri" w:hAnsi="Calibri"/>
        </w:rPr>
        <w:t xml:space="preserve">This practical focuses on aspects of map design and symbolisation in </w:t>
      </w:r>
      <w:r w:rsidR="00620F8A">
        <w:rPr>
          <w:rFonts w:ascii="Calibri" w:hAnsi="Calibri"/>
        </w:rPr>
        <w:t>QGIS</w:t>
      </w:r>
      <w:r>
        <w:rPr>
          <w:rFonts w:ascii="Calibri" w:hAnsi="Calibri"/>
        </w:rPr>
        <w:t xml:space="preserve">. In particular, it will build upon the skills from the previous practical to look at how </w:t>
      </w:r>
      <w:r w:rsidR="00620F8A">
        <w:rPr>
          <w:rFonts w:ascii="Calibri" w:hAnsi="Calibri"/>
        </w:rPr>
        <w:t xml:space="preserve">QGIS can be used to produce </w:t>
      </w:r>
      <w:r>
        <w:rPr>
          <w:rFonts w:ascii="Calibri" w:hAnsi="Calibri"/>
        </w:rPr>
        <w:t>publication quality map</w:t>
      </w:r>
      <w:r w:rsidR="00620F8A">
        <w:rPr>
          <w:rFonts w:ascii="Calibri" w:hAnsi="Calibri"/>
        </w:rPr>
        <w:t>s</w:t>
      </w:r>
      <w:r>
        <w:rPr>
          <w:rFonts w:ascii="Calibri" w:hAnsi="Calibri"/>
        </w:rPr>
        <w:t xml:space="preserve"> of critical habitats for tiger conservation in India. </w:t>
      </w:r>
      <w:r w:rsidR="002D54FA">
        <w:rPr>
          <w:rFonts w:ascii="Calibri" w:hAnsi="Calibri"/>
        </w:rPr>
        <w:t xml:space="preserve">An example is provided at the </w:t>
      </w:r>
      <w:r w:rsidR="001E663B">
        <w:rPr>
          <w:rFonts w:ascii="Calibri" w:hAnsi="Calibri"/>
        </w:rPr>
        <w:t>end</w:t>
      </w:r>
      <w:r w:rsidR="002D54FA">
        <w:rPr>
          <w:rFonts w:ascii="Calibri" w:hAnsi="Calibri"/>
        </w:rPr>
        <w:t xml:space="preserve"> of this </w:t>
      </w:r>
      <w:proofErr w:type="spellStart"/>
      <w:r w:rsidR="002D54FA">
        <w:rPr>
          <w:rFonts w:ascii="Calibri" w:hAnsi="Calibri"/>
        </w:rPr>
        <w:t>handout</w:t>
      </w:r>
      <w:proofErr w:type="spellEnd"/>
      <w:r w:rsidR="002D54FA">
        <w:rPr>
          <w:rFonts w:ascii="Calibri" w:hAnsi="Calibri"/>
        </w:rPr>
        <w:t xml:space="preserve">. </w:t>
      </w:r>
    </w:p>
    <w:p w14:paraId="43B92DE6" w14:textId="77777777" w:rsidR="003E69A4" w:rsidRDefault="003E69A4">
      <w:pPr>
        <w:pStyle w:val="EndnoteText"/>
        <w:tabs>
          <w:tab w:val="left" w:pos="-720"/>
        </w:tabs>
        <w:jc w:val="both"/>
        <w:rPr>
          <w:rFonts w:ascii="Calibri" w:hAnsi="Calibri"/>
        </w:rPr>
      </w:pPr>
    </w:p>
    <w:p w14:paraId="3222BB67" w14:textId="77777777" w:rsidR="003930AE" w:rsidRPr="00C530EB" w:rsidRDefault="003930AE" w:rsidP="003930AE">
      <w:pPr>
        <w:pStyle w:val="EndnoteText"/>
        <w:numPr>
          <w:ilvl w:val="0"/>
          <w:numId w:val="19"/>
        </w:numPr>
        <w:tabs>
          <w:tab w:val="left" w:pos="-720"/>
        </w:tabs>
        <w:jc w:val="both"/>
        <w:rPr>
          <w:rFonts w:ascii="Calibri" w:hAnsi="Calibri"/>
        </w:rPr>
      </w:pPr>
      <w:r w:rsidRPr="00C530EB">
        <w:rPr>
          <w:rFonts w:ascii="Calibri" w:hAnsi="Calibri"/>
        </w:rPr>
        <w:t xml:space="preserve">If you haven’t done so already open </w:t>
      </w:r>
      <w:r w:rsidRPr="00C530EB">
        <w:rPr>
          <w:rFonts w:cs="Courier New"/>
        </w:rPr>
        <w:t>Documents\GIS</w:t>
      </w:r>
      <w:r w:rsidRPr="00C530EB">
        <w:rPr>
          <w:rFonts w:ascii="Calibri" w:hAnsi="Calibri"/>
        </w:rPr>
        <w:t xml:space="preserve"> and create a new folder named </w:t>
      </w:r>
      <w:r w:rsidR="002D54FA" w:rsidRPr="00C530EB">
        <w:rPr>
          <w:rFonts w:cs="Courier New"/>
        </w:rPr>
        <w:t>prac2</w:t>
      </w:r>
    </w:p>
    <w:p w14:paraId="797C3901" w14:textId="77777777" w:rsidR="0030591B" w:rsidRPr="00C530EB" w:rsidRDefault="0030591B" w:rsidP="003930AE">
      <w:pPr>
        <w:pStyle w:val="EndnoteText"/>
        <w:numPr>
          <w:ilvl w:val="0"/>
          <w:numId w:val="17"/>
        </w:numPr>
        <w:tabs>
          <w:tab w:val="left" w:pos="-720"/>
        </w:tabs>
        <w:jc w:val="both"/>
        <w:rPr>
          <w:rFonts w:ascii="Calibri" w:hAnsi="Calibri"/>
        </w:rPr>
      </w:pPr>
      <w:r w:rsidRPr="00C530EB">
        <w:rPr>
          <w:rFonts w:ascii="Calibri" w:hAnsi="Calibri"/>
        </w:rPr>
        <w:t xml:space="preserve">Please follow the </w:t>
      </w:r>
      <w:r w:rsidRPr="0094718A">
        <w:rPr>
          <w:rFonts w:ascii="Calibri" w:hAnsi="Calibri"/>
        </w:rPr>
        <w:t>link (</w:t>
      </w:r>
      <w:hyperlink r:id="rId9" w:history="1">
        <w:r w:rsidR="0094718A" w:rsidRPr="0094718A">
          <w:rPr>
            <w:rStyle w:val="Hyperlink"/>
            <w:rFonts w:ascii="Calibri" w:hAnsi="Calibri"/>
          </w:rPr>
          <w:t>bit.ly/1FzPMOJ</w:t>
        </w:r>
      </w:hyperlink>
      <w:r w:rsidR="00C530EB" w:rsidRPr="0094718A">
        <w:rPr>
          <w:rFonts w:ascii="Calibri" w:hAnsi="Calibri"/>
        </w:rPr>
        <w:t xml:space="preserve">) </w:t>
      </w:r>
      <w:r w:rsidRPr="0094718A">
        <w:rPr>
          <w:rFonts w:ascii="Calibri" w:hAnsi="Calibri"/>
        </w:rPr>
        <w:t>to download</w:t>
      </w:r>
      <w:r w:rsidRPr="00C530EB">
        <w:rPr>
          <w:rFonts w:ascii="Calibri" w:hAnsi="Calibri"/>
        </w:rPr>
        <w:t xml:space="preserve"> </w:t>
      </w:r>
      <w:r w:rsidR="00C530EB" w:rsidRPr="00C530EB">
        <w:rPr>
          <w:rFonts w:ascii="Calibri" w:hAnsi="Calibri"/>
        </w:rPr>
        <w:t xml:space="preserve">the data </w:t>
      </w:r>
      <w:r w:rsidRPr="00C530EB">
        <w:rPr>
          <w:rFonts w:ascii="Calibri" w:hAnsi="Calibri"/>
        </w:rPr>
        <w:t xml:space="preserve">for this practical, which you need to extract to the </w:t>
      </w:r>
      <w:r w:rsidRPr="00C530EB">
        <w:rPr>
          <w:rFonts w:cs="Courier New"/>
        </w:rPr>
        <w:t>prac2</w:t>
      </w:r>
      <w:r w:rsidRPr="00C530EB">
        <w:rPr>
          <w:rFonts w:ascii="Calibri" w:hAnsi="Calibri"/>
        </w:rPr>
        <w:t xml:space="preserve"> folder as previously. </w:t>
      </w:r>
    </w:p>
    <w:p w14:paraId="2DA3CC5B" w14:textId="77777777" w:rsidR="006E4AA6" w:rsidRDefault="006E4AA6">
      <w:pPr>
        <w:pStyle w:val="EndnoteText"/>
        <w:tabs>
          <w:tab w:val="left" w:pos="-720"/>
        </w:tabs>
        <w:jc w:val="both"/>
        <w:rPr>
          <w:rFonts w:ascii="Calibri" w:hAnsi="Calibri"/>
        </w:rPr>
      </w:pPr>
    </w:p>
    <w:p w14:paraId="7FE39599" w14:textId="77777777" w:rsidR="00620F8A" w:rsidRDefault="002D54FA" w:rsidP="002D54FA">
      <w:pPr>
        <w:pStyle w:val="Heading2"/>
        <w:numPr>
          <w:ilvl w:val="0"/>
          <w:numId w:val="0"/>
        </w:numPr>
        <w:tabs>
          <w:tab w:val="left" w:pos="-720"/>
        </w:tabs>
        <w:jc w:val="both"/>
        <w:rPr>
          <w:rFonts w:ascii="Calibri" w:hAnsi="Calibri"/>
          <w:b/>
          <w:sz w:val="28"/>
          <w:u w:val="none"/>
        </w:rPr>
      </w:pPr>
      <w:r>
        <w:rPr>
          <w:rFonts w:ascii="Calibri" w:hAnsi="Calibri"/>
          <w:b/>
          <w:sz w:val="28"/>
          <w:u w:val="none"/>
        </w:rPr>
        <w:t>2</w:t>
      </w:r>
      <w:r w:rsidR="00620F8A">
        <w:rPr>
          <w:rFonts w:ascii="Calibri" w:hAnsi="Calibri"/>
          <w:b/>
          <w:sz w:val="28"/>
          <w:u w:val="none"/>
        </w:rPr>
        <w:t xml:space="preserve">. Mapping proposed tiger conservation habitats in India </w:t>
      </w:r>
    </w:p>
    <w:p w14:paraId="58EF06EA" w14:textId="77777777" w:rsidR="00620F8A" w:rsidRDefault="00620F8A">
      <w:pPr>
        <w:pStyle w:val="EndnoteText"/>
        <w:jc w:val="both"/>
        <w:rPr>
          <w:rFonts w:ascii="Calibri" w:hAnsi="Calibri"/>
        </w:rPr>
      </w:pPr>
    </w:p>
    <w:p w14:paraId="64E9346B" w14:textId="6764964A" w:rsidR="00772606" w:rsidRDefault="00772606">
      <w:pPr>
        <w:pStyle w:val="EndnoteText"/>
        <w:jc w:val="both"/>
        <w:rPr>
          <w:rFonts w:ascii="Calibri" w:hAnsi="Calibri"/>
        </w:rPr>
      </w:pPr>
      <w:r>
        <w:rPr>
          <w:rFonts w:ascii="Calibri" w:hAnsi="Calibri"/>
        </w:rPr>
        <w:t xml:space="preserve">QGIS has a powerful tool called Print Composer (accessed via </w:t>
      </w:r>
      <w:r w:rsidR="00AC0A32">
        <w:rPr>
          <w:rFonts w:ascii="Calibri" w:hAnsi="Calibri"/>
          <w:b/>
        </w:rPr>
        <w:t>Project</w:t>
      </w:r>
      <w:r w:rsidR="00234826">
        <w:rPr>
          <w:rFonts w:ascii="Calibri" w:hAnsi="Calibri"/>
          <w:b/>
        </w:rPr>
        <w:t xml:space="preserve"> </w:t>
      </w:r>
      <w:r>
        <w:rPr>
          <w:rFonts w:ascii="Calibri" w:hAnsi="Calibri"/>
          <w:b/>
        </w:rPr>
        <w:t>&gt; New Print Composer</w:t>
      </w:r>
      <w:r>
        <w:rPr>
          <w:rFonts w:ascii="Calibri" w:hAnsi="Calibri"/>
        </w:rPr>
        <w:t xml:space="preserve">) that allows you to create maps. In this part of the practical we </w:t>
      </w:r>
      <w:r w:rsidR="002D54FA">
        <w:rPr>
          <w:rFonts w:ascii="Calibri" w:hAnsi="Calibri"/>
        </w:rPr>
        <w:t xml:space="preserve">show you how to create the Tiger map that’s attached to the end of this </w:t>
      </w:r>
      <w:proofErr w:type="spellStart"/>
      <w:r w:rsidR="002D54FA">
        <w:rPr>
          <w:rFonts w:ascii="Calibri" w:hAnsi="Calibri"/>
        </w:rPr>
        <w:t>handout</w:t>
      </w:r>
      <w:proofErr w:type="spellEnd"/>
      <w:r>
        <w:rPr>
          <w:rFonts w:ascii="Calibri" w:hAnsi="Calibri"/>
        </w:rPr>
        <w:t xml:space="preserve">. We will create the map from scratch and add elements such as north arrow, legends and scale bars. </w:t>
      </w:r>
      <w:r w:rsidR="003D6FED">
        <w:rPr>
          <w:rFonts w:ascii="Calibri" w:hAnsi="Calibri"/>
        </w:rPr>
        <w:t xml:space="preserve">Remember to </w:t>
      </w:r>
      <w:r w:rsidR="00FC747A">
        <w:rPr>
          <w:rFonts w:ascii="Calibri" w:hAnsi="Calibri"/>
          <w:noProof/>
          <w:szCs w:val="24"/>
          <w:lang w:val="en-US" w:eastAsia="en-US"/>
        </w:rPr>
        <w:drawing>
          <wp:inline distT="0" distB="0" distL="0" distR="0" wp14:anchorId="481003BB" wp14:editId="296BF6ED">
            <wp:extent cx="165100" cy="165100"/>
            <wp:effectExtent l="0" t="0" r="12700" b="1270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00C530EB">
        <w:rPr>
          <w:rFonts w:ascii="Calibri" w:hAnsi="Calibri"/>
        </w:rPr>
        <w:t xml:space="preserve"> </w:t>
      </w:r>
      <w:proofErr w:type="gramStart"/>
      <w:r w:rsidR="003D6FED" w:rsidRPr="003D6FED">
        <w:rPr>
          <w:rFonts w:ascii="Calibri" w:hAnsi="Calibri"/>
          <w:b/>
        </w:rPr>
        <w:t>Save</w:t>
      </w:r>
      <w:proofErr w:type="gramEnd"/>
      <w:r w:rsidR="003D6FED">
        <w:rPr>
          <w:rFonts w:ascii="Calibri" w:hAnsi="Calibri"/>
        </w:rPr>
        <w:t xml:space="preserve"> your work as you go. </w:t>
      </w:r>
    </w:p>
    <w:p w14:paraId="618CDEE9" w14:textId="77777777" w:rsidR="00772606" w:rsidRDefault="00772606">
      <w:pPr>
        <w:pStyle w:val="EndnoteText"/>
        <w:jc w:val="both"/>
        <w:rPr>
          <w:rFonts w:ascii="Calibri" w:hAnsi="Calibri"/>
        </w:rPr>
      </w:pPr>
    </w:p>
    <w:p w14:paraId="74507C04" w14:textId="5B387B1E" w:rsidR="001E663B" w:rsidRPr="001E663B" w:rsidRDefault="001E663B" w:rsidP="00F62966">
      <w:pPr>
        <w:pStyle w:val="EndnoteText"/>
        <w:numPr>
          <w:ilvl w:val="0"/>
          <w:numId w:val="19"/>
        </w:numPr>
        <w:tabs>
          <w:tab w:val="left" w:pos="-720"/>
        </w:tabs>
        <w:contextualSpacing/>
        <w:jc w:val="both"/>
        <w:rPr>
          <w:rFonts w:ascii="Calibri" w:hAnsi="Calibri"/>
        </w:rPr>
      </w:pPr>
      <w:r w:rsidRPr="00D14612">
        <w:rPr>
          <w:rFonts w:ascii="Calibri" w:hAnsi="Calibri"/>
          <w:szCs w:val="24"/>
        </w:rPr>
        <w:t xml:space="preserve">Start QGIS by </w:t>
      </w:r>
      <w:r>
        <w:rPr>
          <w:rFonts w:ascii="Calibri" w:hAnsi="Calibri"/>
          <w:szCs w:val="24"/>
        </w:rPr>
        <w:t xml:space="preserve">clicking on </w:t>
      </w:r>
      <w:r w:rsidRPr="00D14612">
        <w:rPr>
          <w:rFonts w:ascii="Calibri" w:hAnsi="Calibri"/>
          <w:b/>
          <w:bCs/>
          <w:szCs w:val="24"/>
        </w:rPr>
        <w:t>Start</w:t>
      </w:r>
      <w:r>
        <w:rPr>
          <w:rFonts w:ascii="Calibri" w:hAnsi="Calibri"/>
          <w:bCs/>
          <w:szCs w:val="24"/>
        </w:rPr>
        <w:t xml:space="preserve">, then type </w:t>
      </w:r>
      <w:r w:rsidRPr="00625037">
        <w:rPr>
          <w:rFonts w:ascii="Calibri" w:hAnsi="Calibri"/>
          <w:b/>
          <w:bCs/>
          <w:szCs w:val="24"/>
        </w:rPr>
        <w:t>QGIS</w:t>
      </w:r>
      <w:r>
        <w:rPr>
          <w:rFonts w:ascii="Calibri" w:hAnsi="Calibri"/>
          <w:bCs/>
          <w:szCs w:val="24"/>
        </w:rPr>
        <w:t xml:space="preserve"> and select </w:t>
      </w:r>
      <w:r w:rsidR="00EB17D6">
        <w:rPr>
          <w:rFonts w:ascii="Calibri" w:hAnsi="Calibri"/>
          <w:b/>
          <w:bCs/>
          <w:szCs w:val="24"/>
        </w:rPr>
        <w:t>QGIS Desktop 2.14</w:t>
      </w:r>
      <w:r w:rsidRPr="001E663B">
        <w:rPr>
          <w:rFonts w:ascii="Calibri" w:hAnsi="Calibri"/>
          <w:bCs/>
          <w:szCs w:val="24"/>
        </w:rPr>
        <w:t>.</w:t>
      </w:r>
    </w:p>
    <w:p w14:paraId="4EB28A75" w14:textId="77777777" w:rsidR="00242F2E" w:rsidRPr="00242F2E" w:rsidRDefault="009928B3" w:rsidP="00F62966">
      <w:pPr>
        <w:pStyle w:val="EndnoteText"/>
        <w:numPr>
          <w:ilvl w:val="0"/>
          <w:numId w:val="19"/>
        </w:numPr>
        <w:tabs>
          <w:tab w:val="left" w:pos="-720"/>
        </w:tabs>
        <w:contextualSpacing/>
        <w:jc w:val="both"/>
        <w:rPr>
          <w:rFonts w:ascii="Calibri" w:hAnsi="Calibri"/>
        </w:rPr>
      </w:pPr>
      <w:r>
        <w:rPr>
          <w:rFonts w:ascii="Calibri" w:hAnsi="Calibri"/>
        </w:rPr>
        <w:t xml:space="preserve">We now need to add our data layers to the map. </w:t>
      </w:r>
      <w:r>
        <w:rPr>
          <w:rFonts w:ascii="Calibri" w:hAnsi="Calibri"/>
          <w:szCs w:val="24"/>
        </w:rPr>
        <w:t>Click</w:t>
      </w:r>
      <w:r w:rsidRPr="00A841D0">
        <w:rPr>
          <w:rFonts w:ascii="Calibri" w:hAnsi="Calibri"/>
          <w:szCs w:val="24"/>
        </w:rPr>
        <w:t xml:space="preserve"> the </w:t>
      </w:r>
      <w:r w:rsidR="00FC747A">
        <w:rPr>
          <w:rFonts w:ascii="Calibri" w:hAnsi="Calibri"/>
          <w:noProof/>
          <w:szCs w:val="24"/>
          <w:lang w:val="en-US" w:eastAsia="en-US"/>
        </w:rPr>
        <w:drawing>
          <wp:inline distT="0" distB="0" distL="0" distR="0" wp14:anchorId="2DEC9B58" wp14:editId="6910501D">
            <wp:extent cx="184785" cy="18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184785"/>
                    </a:xfrm>
                    <a:prstGeom prst="rect">
                      <a:avLst/>
                    </a:prstGeom>
                    <a:noFill/>
                    <a:ln>
                      <a:noFill/>
                    </a:ln>
                  </pic:spPr>
                </pic:pic>
              </a:graphicData>
            </a:graphic>
          </wp:inline>
        </w:drawing>
      </w:r>
      <w:r w:rsidRPr="009D6DA0">
        <w:rPr>
          <w:rFonts w:ascii="Calibri" w:hAnsi="Calibri"/>
          <w:b/>
          <w:szCs w:val="24"/>
        </w:rPr>
        <w:t>Add Vector Layer</w:t>
      </w:r>
      <w:r w:rsidR="00C530EB">
        <w:rPr>
          <w:rFonts w:ascii="Calibri" w:hAnsi="Calibri"/>
          <w:b/>
          <w:szCs w:val="24"/>
        </w:rPr>
        <w:t xml:space="preserve"> </w:t>
      </w:r>
      <w:r w:rsidRPr="00A841D0">
        <w:rPr>
          <w:rFonts w:ascii="Calibri" w:hAnsi="Calibri"/>
          <w:szCs w:val="24"/>
        </w:rPr>
        <w:t>button</w:t>
      </w:r>
      <w:r w:rsidR="00242F2E">
        <w:rPr>
          <w:rFonts w:ascii="Calibri" w:hAnsi="Calibri"/>
          <w:szCs w:val="24"/>
        </w:rPr>
        <w:t xml:space="preserve"> and then the </w:t>
      </w:r>
      <w:r w:rsidR="00242F2E" w:rsidRPr="00242F2E">
        <w:rPr>
          <w:rFonts w:ascii="Calibri" w:hAnsi="Calibri"/>
          <w:b/>
          <w:szCs w:val="24"/>
        </w:rPr>
        <w:t>Browse</w:t>
      </w:r>
      <w:r w:rsidR="00242F2E">
        <w:rPr>
          <w:rFonts w:ascii="Calibri" w:hAnsi="Calibri"/>
          <w:szCs w:val="24"/>
        </w:rPr>
        <w:t xml:space="preserve"> button. Make sure </w:t>
      </w:r>
      <w:r w:rsidR="00A063A3" w:rsidRPr="00A063A3">
        <w:rPr>
          <w:rFonts w:cs="Courier New"/>
          <w:szCs w:val="24"/>
        </w:rPr>
        <w:t xml:space="preserve">ESRI </w:t>
      </w:r>
      <w:proofErr w:type="spellStart"/>
      <w:proofErr w:type="gramStart"/>
      <w:r w:rsidR="00A063A3" w:rsidRPr="00A063A3">
        <w:rPr>
          <w:rFonts w:cs="Courier New"/>
          <w:szCs w:val="24"/>
        </w:rPr>
        <w:t>Shapefiles</w:t>
      </w:r>
      <w:proofErr w:type="spellEnd"/>
      <w:r w:rsidR="002D54FA" w:rsidRPr="002D54FA">
        <w:rPr>
          <w:rFonts w:cs="Courier New"/>
          <w:szCs w:val="24"/>
        </w:rPr>
        <w:t>(</w:t>
      </w:r>
      <w:proofErr w:type="gramEnd"/>
      <w:r w:rsidR="002D54FA" w:rsidRPr="002D54FA">
        <w:rPr>
          <w:rFonts w:cs="Courier New"/>
          <w:szCs w:val="24"/>
        </w:rPr>
        <w:t>*.</w:t>
      </w:r>
      <w:proofErr w:type="spellStart"/>
      <w:r w:rsidR="002D54FA" w:rsidRPr="002D54FA">
        <w:rPr>
          <w:rFonts w:cs="Courier New"/>
          <w:szCs w:val="24"/>
        </w:rPr>
        <w:t>shp</w:t>
      </w:r>
      <w:proofErr w:type="spellEnd"/>
      <w:r w:rsidR="002D54FA" w:rsidRPr="002D54FA">
        <w:rPr>
          <w:rFonts w:cs="Courier New"/>
          <w:szCs w:val="24"/>
        </w:rPr>
        <w:t xml:space="preserve"> *.SHP) </w:t>
      </w:r>
      <w:r w:rsidR="00242F2E" w:rsidRPr="002D54FA">
        <w:rPr>
          <w:rFonts w:ascii="Calibri" w:hAnsi="Calibri"/>
          <w:szCs w:val="24"/>
        </w:rPr>
        <w:t>is</w:t>
      </w:r>
      <w:r w:rsidR="00242F2E">
        <w:rPr>
          <w:rFonts w:ascii="Calibri" w:hAnsi="Calibri"/>
          <w:szCs w:val="24"/>
        </w:rPr>
        <w:t xml:space="preserve"> selected in the drop down file type menu</w:t>
      </w:r>
      <w:r w:rsidR="008E78FB">
        <w:rPr>
          <w:rFonts w:ascii="Calibri" w:hAnsi="Calibri"/>
          <w:szCs w:val="24"/>
        </w:rPr>
        <w:t>.</w:t>
      </w:r>
    </w:p>
    <w:p w14:paraId="32767EA6" w14:textId="18E67DEF" w:rsidR="009928B3" w:rsidRPr="000A4448" w:rsidRDefault="00A063A3" w:rsidP="00F62966">
      <w:pPr>
        <w:pStyle w:val="EndnoteText"/>
        <w:numPr>
          <w:ilvl w:val="0"/>
          <w:numId w:val="19"/>
        </w:numPr>
        <w:tabs>
          <w:tab w:val="left" w:pos="-720"/>
        </w:tabs>
        <w:contextualSpacing/>
        <w:jc w:val="both"/>
        <w:rPr>
          <w:rFonts w:ascii="Calibri" w:hAnsi="Calibri"/>
        </w:rPr>
      </w:pPr>
      <w:r>
        <w:rPr>
          <w:rFonts w:ascii="Calibri" w:hAnsi="Calibri"/>
          <w:szCs w:val="24"/>
        </w:rPr>
        <w:t xml:space="preserve">Select all four </w:t>
      </w:r>
      <w:proofErr w:type="spellStart"/>
      <w:r>
        <w:rPr>
          <w:rFonts w:ascii="Calibri" w:hAnsi="Calibri"/>
          <w:szCs w:val="24"/>
        </w:rPr>
        <w:t>Shapefiles</w:t>
      </w:r>
      <w:proofErr w:type="spellEnd"/>
      <w:r>
        <w:rPr>
          <w:rFonts w:ascii="Calibri" w:hAnsi="Calibri"/>
          <w:szCs w:val="24"/>
        </w:rPr>
        <w:t xml:space="preserve"> (</w:t>
      </w:r>
      <w:proofErr w:type="spellStart"/>
      <w:r w:rsidRPr="00A063A3">
        <w:rPr>
          <w:rFonts w:cs="Courier New"/>
          <w:szCs w:val="24"/>
        </w:rPr>
        <w:t>countries.shp</w:t>
      </w:r>
      <w:proofErr w:type="spellEnd"/>
      <w:r w:rsidRPr="00A063A3">
        <w:rPr>
          <w:rFonts w:cs="Courier New"/>
          <w:szCs w:val="24"/>
        </w:rPr>
        <w:t xml:space="preserve">, </w:t>
      </w:r>
      <w:proofErr w:type="spellStart"/>
      <w:r w:rsidRPr="00A063A3">
        <w:rPr>
          <w:rFonts w:cs="Courier New"/>
          <w:szCs w:val="24"/>
        </w:rPr>
        <w:t>india.shp</w:t>
      </w:r>
      <w:proofErr w:type="spellEnd"/>
      <w:r w:rsidRPr="00A063A3">
        <w:rPr>
          <w:rFonts w:cs="Courier New"/>
          <w:szCs w:val="24"/>
        </w:rPr>
        <w:t xml:space="preserve">, </w:t>
      </w:r>
      <w:proofErr w:type="spellStart"/>
      <w:r w:rsidRPr="00A063A3">
        <w:rPr>
          <w:rFonts w:cs="Courier New"/>
          <w:szCs w:val="24"/>
        </w:rPr>
        <w:t>reserves_clip.shp</w:t>
      </w:r>
      <w:proofErr w:type="spellEnd"/>
      <w:r w:rsidRPr="00A063A3">
        <w:rPr>
          <w:rFonts w:cs="Courier New"/>
          <w:szCs w:val="24"/>
        </w:rPr>
        <w:t xml:space="preserve"> </w:t>
      </w:r>
      <w:r w:rsidRPr="00A063A3">
        <w:rPr>
          <w:rFonts w:ascii="Calibri" w:hAnsi="Calibri" w:cs="Courier New"/>
          <w:szCs w:val="24"/>
        </w:rPr>
        <w:t>and</w:t>
      </w:r>
      <w:r w:rsidRPr="00A063A3">
        <w:rPr>
          <w:rFonts w:cs="Courier New"/>
          <w:szCs w:val="24"/>
        </w:rPr>
        <w:t xml:space="preserve"> </w:t>
      </w:r>
      <w:proofErr w:type="spellStart"/>
      <w:r w:rsidRPr="00A063A3">
        <w:rPr>
          <w:rFonts w:cs="Courier New"/>
          <w:szCs w:val="24"/>
        </w:rPr>
        <w:t>tcu_clip.shp</w:t>
      </w:r>
      <w:proofErr w:type="spellEnd"/>
      <w:r>
        <w:rPr>
          <w:rFonts w:ascii="Calibri" w:hAnsi="Calibri"/>
          <w:szCs w:val="24"/>
        </w:rPr>
        <w:t>)</w:t>
      </w:r>
      <w:r w:rsidR="00234826">
        <w:rPr>
          <w:rFonts w:ascii="Calibri" w:hAnsi="Calibri"/>
          <w:szCs w:val="24"/>
        </w:rPr>
        <w:t xml:space="preserve"> </w:t>
      </w:r>
      <w:r w:rsidR="00242F2E" w:rsidRPr="00242F2E">
        <w:rPr>
          <w:rFonts w:ascii="Calibri" w:hAnsi="Calibri" w:cs="Arial"/>
          <w:szCs w:val="22"/>
        </w:rPr>
        <w:t xml:space="preserve">and click </w:t>
      </w:r>
      <w:r w:rsidR="00242F2E" w:rsidRPr="00242F2E">
        <w:rPr>
          <w:rFonts w:ascii="Calibri" w:hAnsi="Calibri" w:cs="Arial"/>
          <w:b/>
          <w:szCs w:val="22"/>
        </w:rPr>
        <w:t>Open</w:t>
      </w:r>
      <w:r w:rsidRPr="00A063A3">
        <w:rPr>
          <w:rFonts w:ascii="Calibri" w:hAnsi="Calibri" w:cs="Arial"/>
          <w:szCs w:val="22"/>
        </w:rPr>
        <w:t xml:space="preserve">, click </w:t>
      </w:r>
      <w:r w:rsidRPr="00A063A3">
        <w:rPr>
          <w:rFonts w:ascii="Calibri" w:hAnsi="Calibri" w:cs="Arial"/>
          <w:b/>
          <w:szCs w:val="22"/>
        </w:rPr>
        <w:t>Open</w:t>
      </w:r>
      <w:r w:rsidRPr="00A063A3">
        <w:rPr>
          <w:rFonts w:ascii="Calibri" w:hAnsi="Calibri" w:cs="Arial"/>
          <w:szCs w:val="22"/>
        </w:rPr>
        <w:t xml:space="preserve"> once more</w:t>
      </w:r>
      <w:r w:rsidR="008E78FB">
        <w:rPr>
          <w:rFonts w:ascii="Calibri" w:hAnsi="Calibri" w:cs="Arial"/>
          <w:szCs w:val="22"/>
        </w:rPr>
        <w:t>.</w:t>
      </w:r>
    </w:p>
    <w:p w14:paraId="06E57F79" w14:textId="77777777" w:rsidR="000A4448" w:rsidRPr="000A4448" w:rsidRDefault="000A4448" w:rsidP="000A4448">
      <w:pPr>
        <w:pStyle w:val="EndnoteText"/>
        <w:numPr>
          <w:ilvl w:val="0"/>
          <w:numId w:val="19"/>
        </w:numPr>
        <w:tabs>
          <w:tab w:val="left" w:pos="-720"/>
        </w:tabs>
        <w:contextualSpacing/>
        <w:jc w:val="both"/>
        <w:rPr>
          <w:rFonts w:ascii="Calibri" w:hAnsi="Calibri"/>
        </w:rPr>
      </w:pPr>
      <w:r>
        <w:rPr>
          <w:rFonts w:ascii="Calibri" w:hAnsi="Calibri"/>
          <w:szCs w:val="24"/>
        </w:rPr>
        <w:t xml:space="preserve">The layers will be added in a random order, so rearrange the layers in the layers window with the </w:t>
      </w:r>
      <w:proofErr w:type="spellStart"/>
      <w:r w:rsidR="00A063A3">
        <w:rPr>
          <w:rFonts w:cs="Courier New"/>
          <w:szCs w:val="24"/>
        </w:rPr>
        <w:t>tcu_clip</w:t>
      </w:r>
      <w:proofErr w:type="spellEnd"/>
      <w:r>
        <w:rPr>
          <w:rFonts w:ascii="Calibri" w:hAnsi="Calibri"/>
          <w:szCs w:val="24"/>
        </w:rPr>
        <w:t xml:space="preserve"> layer at the top, followed by </w:t>
      </w:r>
      <w:proofErr w:type="spellStart"/>
      <w:r w:rsidR="00A063A3">
        <w:rPr>
          <w:rFonts w:cs="Courier New"/>
          <w:szCs w:val="24"/>
        </w:rPr>
        <w:t>reserves_clip</w:t>
      </w:r>
      <w:proofErr w:type="spellEnd"/>
      <w:r>
        <w:rPr>
          <w:rFonts w:ascii="Calibri" w:hAnsi="Calibri"/>
          <w:szCs w:val="24"/>
        </w:rPr>
        <w:t xml:space="preserve">, </w:t>
      </w:r>
      <w:proofErr w:type="spellStart"/>
      <w:r w:rsidR="00A063A3">
        <w:rPr>
          <w:rFonts w:cs="Courier New"/>
          <w:szCs w:val="24"/>
        </w:rPr>
        <w:t>i</w:t>
      </w:r>
      <w:r w:rsidRPr="000A4448">
        <w:rPr>
          <w:rFonts w:cs="Courier New"/>
          <w:szCs w:val="24"/>
        </w:rPr>
        <w:t>ndia</w:t>
      </w:r>
      <w:proofErr w:type="spellEnd"/>
      <w:r>
        <w:rPr>
          <w:rFonts w:ascii="Calibri" w:hAnsi="Calibri"/>
          <w:szCs w:val="24"/>
        </w:rPr>
        <w:t xml:space="preserve"> and </w:t>
      </w:r>
      <w:r w:rsidR="00A063A3" w:rsidRPr="00137F7B">
        <w:rPr>
          <w:rFonts w:cs="Courier New"/>
          <w:szCs w:val="24"/>
        </w:rPr>
        <w:t>c</w:t>
      </w:r>
      <w:r w:rsidRPr="000A4448">
        <w:rPr>
          <w:rFonts w:cs="Courier New"/>
          <w:szCs w:val="24"/>
        </w:rPr>
        <w:t>ountries</w:t>
      </w:r>
      <w:r>
        <w:rPr>
          <w:rFonts w:ascii="Calibri" w:hAnsi="Calibri"/>
          <w:szCs w:val="24"/>
        </w:rPr>
        <w:t xml:space="preserve">. </w:t>
      </w:r>
    </w:p>
    <w:p w14:paraId="2D57FE47" w14:textId="77777777" w:rsidR="009928B3" w:rsidRDefault="009928B3" w:rsidP="009928B3">
      <w:pPr>
        <w:pStyle w:val="EndnoteText"/>
        <w:tabs>
          <w:tab w:val="left" w:pos="-720"/>
        </w:tabs>
        <w:jc w:val="both"/>
        <w:rPr>
          <w:rFonts w:ascii="Calibri" w:hAnsi="Calibri"/>
        </w:rPr>
      </w:pPr>
    </w:p>
    <w:p w14:paraId="23C2C1E9" w14:textId="77777777" w:rsidR="009928B3" w:rsidRDefault="009928B3" w:rsidP="009928B3">
      <w:pPr>
        <w:pStyle w:val="EndnoteText"/>
        <w:tabs>
          <w:tab w:val="left" w:pos="-720"/>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14:paraId="0195D281" w14:textId="77777777" w:rsidR="009928B3" w:rsidRDefault="009928B3" w:rsidP="009928B3">
      <w:pPr>
        <w:pStyle w:val="EndnoteText"/>
        <w:tabs>
          <w:tab w:val="left" w:pos="-720"/>
        </w:tabs>
        <w:jc w:val="both"/>
        <w:rPr>
          <w:rFonts w:ascii="Calibri" w:hAnsi="Calibri"/>
        </w:rPr>
      </w:pPr>
    </w:p>
    <w:p w14:paraId="6BB93D95" w14:textId="77777777" w:rsidR="009928B3" w:rsidRDefault="009928B3" w:rsidP="009928B3">
      <w:pPr>
        <w:pStyle w:val="EndnoteText"/>
        <w:numPr>
          <w:ilvl w:val="0"/>
          <w:numId w:val="22"/>
        </w:numPr>
        <w:tabs>
          <w:tab w:val="left" w:pos="-720"/>
        </w:tabs>
        <w:jc w:val="both"/>
        <w:rPr>
          <w:rFonts w:ascii="Calibri" w:hAnsi="Calibri"/>
        </w:rPr>
      </w:pPr>
      <w:r>
        <w:rPr>
          <w:rFonts w:ascii="Calibri" w:hAnsi="Calibri"/>
        </w:rPr>
        <w:t xml:space="preserve">Double-click the </w:t>
      </w:r>
      <w:r w:rsidRPr="000A4448">
        <w:rPr>
          <w:rFonts w:cs="Courier New"/>
        </w:rPr>
        <w:t>countries</w:t>
      </w:r>
      <w:r>
        <w:rPr>
          <w:rFonts w:ascii="Calibri" w:hAnsi="Calibri"/>
        </w:rPr>
        <w:t xml:space="preserve"> layer (or the colour swab underneath the layer name), select </w:t>
      </w:r>
      <w:r w:rsidR="006B0172">
        <w:rPr>
          <w:rFonts w:ascii="Calibri" w:hAnsi="Calibri"/>
          <w:b/>
        </w:rPr>
        <w:t>Style</w:t>
      </w:r>
      <w:r w:rsidR="006B0172">
        <w:rPr>
          <w:rFonts w:ascii="Calibri" w:hAnsi="Calibri"/>
        </w:rPr>
        <w:t xml:space="preserve"> (from the left panel)</w:t>
      </w:r>
      <w:r>
        <w:rPr>
          <w:rFonts w:ascii="Calibri" w:hAnsi="Calibri"/>
        </w:rPr>
        <w:t xml:space="preserve"> and choose an appropriate colour</w:t>
      </w:r>
      <w:r w:rsidR="006B0172">
        <w:rPr>
          <w:rFonts w:ascii="Calibri" w:hAnsi="Calibri"/>
        </w:rPr>
        <w:t xml:space="preserve"> from the </w:t>
      </w:r>
      <w:proofErr w:type="spellStart"/>
      <w:r w:rsidR="006B0172" w:rsidRPr="006B0172">
        <w:rPr>
          <w:rFonts w:ascii="Calibri" w:hAnsi="Calibri"/>
          <w:b/>
        </w:rPr>
        <w:t>Color</w:t>
      </w:r>
      <w:proofErr w:type="spellEnd"/>
      <w:r w:rsidR="006B0172">
        <w:rPr>
          <w:rFonts w:ascii="Calibri" w:hAnsi="Calibri"/>
        </w:rPr>
        <w:t xml:space="preserve"> swab</w:t>
      </w:r>
      <w:r>
        <w:rPr>
          <w:rFonts w:ascii="Calibri" w:hAnsi="Calibri"/>
        </w:rPr>
        <w:t xml:space="preserve"> (perhaps </w:t>
      </w:r>
      <w:r w:rsidR="00F109C9">
        <w:rPr>
          <w:rFonts w:ascii="Calibri" w:hAnsi="Calibri"/>
        </w:rPr>
        <w:t xml:space="preserve">choose </w:t>
      </w:r>
      <w:r>
        <w:rPr>
          <w:rFonts w:ascii="Calibri" w:hAnsi="Calibri"/>
        </w:rPr>
        <w:t xml:space="preserve">the lightest </w:t>
      </w:r>
      <w:r w:rsidR="006B0172">
        <w:rPr>
          <w:rFonts w:ascii="Calibri" w:hAnsi="Calibri"/>
        </w:rPr>
        <w:t>brown</w:t>
      </w:r>
      <w:r>
        <w:rPr>
          <w:rFonts w:ascii="Calibri" w:hAnsi="Calibri"/>
        </w:rPr>
        <w:t>)</w:t>
      </w:r>
    </w:p>
    <w:p w14:paraId="3C7C691A" w14:textId="77777777" w:rsidR="00E37266" w:rsidRP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sidR="00780F27" w:rsidRPr="00780F27">
        <w:rPr>
          <w:rFonts w:ascii="Calibri" w:hAnsi="Calibri"/>
          <w:b/>
        </w:rPr>
        <w:t>Layer</w:t>
      </w:r>
      <w:r w:rsidR="00C530EB">
        <w:rPr>
          <w:rFonts w:ascii="Calibri" w:hAnsi="Calibri"/>
          <w:b/>
        </w:rPr>
        <w:t xml:space="preserve"> </w:t>
      </w:r>
      <w:r>
        <w:rPr>
          <w:rFonts w:ascii="Calibri" w:hAnsi="Calibri"/>
        </w:rPr>
        <w:t xml:space="preserve">name to </w:t>
      </w:r>
      <w:r w:rsidRPr="00E37266">
        <w:rPr>
          <w:rFonts w:cs="Courier New"/>
        </w:rPr>
        <w:t>Other countries</w:t>
      </w:r>
      <w:r w:rsidRPr="00E37266">
        <w:rPr>
          <w:rFonts w:ascii="Calibri" w:hAnsi="Calibri" w:cs="Courier New"/>
        </w:rPr>
        <w:t xml:space="preserve">, press </w:t>
      </w:r>
      <w:r w:rsidRPr="00E37266">
        <w:rPr>
          <w:rFonts w:ascii="Calibri" w:hAnsi="Calibri" w:cs="Courier New"/>
          <w:b/>
        </w:rPr>
        <w:t>OK</w:t>
      </w:r>
    </w:p>
    <w:p w14:paraId="0BD8E616" w14:textId="77777777" w:rsidR="00E37266" w:rsidRPr="00E37266" w:rsidRDefault="00536DA9" w:rsidP="009928B3">
      <w:pPr>
        <w:pStyle w:val="EndnoteText"/>
        <w:numPr>
          <w:ilvl w:val="0"/>
          <w:numId w:val="22"/>
        </w:numPr>
        <w:tabs>
          <w:tab w:val="left" w:pos="-720"/>
        </w:tabs>
        <w:jc w:val="both"/>
        <w:rPr>
          <w:rFonts w:ascii="Calibri" w:hAnsi="Calibri"/>
        </w:rPr>
      </w:pPr>
      <w:r>
        <w:rPr>
          <w:rFonts w:ascii="Calibri" w:hAnsi="Calibri" w:cs="Courier New"/>
        </w:rPr>
        <w:t>Repeat this process to c</w:t>
      </w:r>
      <w:r w:rsidR="00E37266">
        <w:rPr>
          <w:rFonts w:ascii="Calibri" w:hAnsi="Calibri" w:cs="Courier New"/>
        </w:rPr>
        <w:t xml:space="preserve">hange the colour of the </w:t>
      </w:r>
      <w:proofErr w:type="spellStart"/>
      <w:r w:rsidR="00E37266" w:rsidRPr="00E37266">
        <w:rPr>
          <w:rFonts w:cs="Courier New"/>
        </w:rPr>
        <w:t>india</w:t>
      </w:r>
      <w:proofErr w:type="spellEnd"/>
      <w:r w:rsidR="00E37266">
        <w:rPr>
          <w:rFonts w:ascii="Calibri" w:hAnsi="Calibri" w:cs="Courier New"/>
        </w:rPr>
        <w:t xml:space="preserve"> layer and its name to </w:t>
      </w:r>
      <w:r w:rsidR="00E37266" w:rsidRPr="00E37266">
        <w:rPr>
          <w:rFonts w:cs="Courier New"/>
        </w:rPr>
        <w:t>India</w:t>
      </w:r>
    </w:p>
    <w:p w14:paraId="1AFF9317" w14:textId="77777777" w:rsid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Change the colour of the </w:t>
      </w:r>
      <w:proofErr w:type="spellStart"/>
      <w:r w:rsidRPr="00E37266">
        <w:rPr>
          <w:rFonts w:cs="Courier New"/>
        </w:rPr>
        <w:t>reserves_clip</w:t>
      </w:r>
      <w:proofErr w:type="spellEnd"/>
      <w:r>
        <w:rPr>
          <w:rFonts w:ascii="Calibri" w:hAnsi="Calibri"/>
        </w:rPr>
        <w:t xml:space="preserve"> layer and change its name to </w:t>
      </w:r>
      <w:r w:rsidRPr="00E37266">
        <w:rPr>
          <w:rFonts w:cs="Courier New"/>
        </w:rPr>
        <w:t>Wildlife reserves</w:t>
      </w:r>
    </w:p>
    <w:p w14:paraId="59BA9C91" w14:textId="47477189" w:rsidR="007A6502" w:rsidRDefault="00536DA9" w:rsidP="00536DA9">
      <w:pPr>
        <w:pStyle w:val="EndnoteText"/>
        <w:numPr>
          <w:ilvl w:val="0"/>
          <w:numId w:val="22"/>
        </w:numPr>
        <w:tabs>
          <w:tab w:val="left" w:pos="-720"/>
        </w:tabs>
        <w:jc w:val="both"/>
        <w:rPr>
          <w:rFonts w:ascii="Calibri" w:hAnsi="Calibri"/>
        </w:rPr>
      </w:pPr>
      <w:r>
        <w:rPr>
          <w:rFonts w:ascii="Calibri" w:hAnsi="Calibri"/>
        </w:rPr>
        <w:t xml:space="preserve">Change the name of </w:t>
      </w:r>
      <w:proofErr w:type="spellStart"/>
      <w:r w:rsidRPr="00536DA9">
        <w:rPr>
          <w:rFonts w:cs="Courier New"/>
        </w:rPr>
        <w:t>tcu_clip</w:t>
      </w:r>
      <w:proofErr w:type="spellEnd"/>
      <w:r>
        <w:rPr>
          <w:rFonts w:ascii="Calibri" w:hAnsi="Calibri"/>
        </w:rPr>
        <w:t xml:space="preserve"> to </w:t>
      </w:r>
      <w:r w:rsidRPr="00536DA9">
        <w:rPr>
          <w:rFonts w:cs="Courier New"/>
        </w:rPr>
        <w:t>Tiger conservation units</w:t>
      </w:r>
      <w:r>
        <w:rPr>
          <w:rFonts w:ascii="Calibri" w:hAnsi="Calibri"/>
        </w:rPr>
        <w:t xml:space="preserve">. Click on the </w:t>
      </w:r>
      <w:r w:rsidRPr="00536DA9">
        <w:rPr>
          <w:rFonts w:ascii="Calibri" w:hAnsi="Calibri"/>
          <w:b/>
        </w:rPr>
        <w:t>Style</w:t>
      </w:r>
      <w:r>
        <w:rPr>
          <w:rFonts w:ascii="Calibri" w:hAnsi="Calibri"/>
        </w:rPr>
        <w:t xml:space="preserve"> tab </w:t>
      </w:r>
      <w:r w:rsidR="004313AC">
        <w:rPr>
          <w:rFonts w:ascii="Calibri" w:hAnsi="Calibri"/>
        </w:rPr>
        <w:t xml:space="preserve">and </w:t>
      </w:r>
      <w:r>
        <w:rPr>
          <w:rFonts w:ascii="Calibri" w:hAnsi="Calibri"/>
        </w:rPr>
        <w:t xml:space="preserve">select </w:t>
      </w:r>
      <w:r w:rsidRPr="00536DA9">
        <w:rPr>
          <w:rFonts w:ascii="Calibri" w:hAnsi="Calibri"/>
          <w:b/>
        </w:rPr>
        <w:t>Categorized</w:t>
      </w:r>
      <w:r w:rsidR="00137F7B">
        <w:rPr>
          <w:rFonts w:ascii="Calibri" w:hAnsi="Calibri"/>
          <w:b/>
        </w:rPr>
        <w:t xml:space="preserve"> </w:t>
      </w:r>
      <w:r w:rsidR="00FC747A">
        <w:rPr>
          <w:rFonts w:ascii="Calibri" w:hAnsi="Calibri"/>
          <w:noProof/>
          <w:lang w:val="en-US" w:eastAsia="en-US"/>
        </w:rPr>
        <w:drawing>
          <wp:inline distT="0" distB="0" distL="0" distR="0" wp14:anchorId="31DE5DE0" wp14:editId="3AC41F16">
            <wp:extent cx="894715" cy="15557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4715" cy="155575"/>
                    </a:xfrm>
                    <a:prstGeom prst="rect">
                      <a:avLst/>
                    </a:prstGeom>
                    <a:noFill/>
                    <a:ln>
                      <a:noFill/>
                    </a:ln>
                  </pic:spPr>
                </pic:pic>
              </a:graphicData>
            </a:graphic>
          </wp:inline>
        </w:drawing>
      </w:r>
      <w:r>
        <w:rPr>
          <w:rFonts w:ascii="Calibri" w:hAnsi="Calibri"/>
        </w:rPr>
        <w:t xml:space="preserve">from the top dropdown box. Ensure that </w:t>
      </w:r>
      <w:r w:rsidRPr="0079492F">
        <w:rPr>
          <w:rFonts w:cs="Courier New"/>
        </w:rPr>
        <w:t>LEVEL_</w:t>
      </w:r>
      <w:r>
        <w:rPr>
          <w:rFonts w:ascii="Calibri" w:hAnsi="Calibri"/>
        </w:rPr>
        <w:t xml:space="preserve"> is selected in </w:t>
      </w:r>
      <w:r w:rsidR="007A6502">
        <w:rPr>
          <w:rFonts w:ascii="Calibri" w:hAnsi="Calibri"/>
        </w:rPr>
        <w:t xml:space="preserve">the Column </w:t>
      </w:r>
      <w:r w:rsidR="002145CB">
        <w:rPr>
          <w:rFonts w:ascii="Calibri" w:hAnsi="Calibri"/>
        </w:rPr>
        <w:t>dropdown box</w:t>
      </w:r>
    </w:p>
    <w:p w14:paraId="67153DE4" w14:textId="77777777" w:rsidR="00780F27" w:rsidRPr="00752F4B" w:rsidRDefault="007A6502" w:rsidP="00752F4B">
      <w:pPr>
        <w:pStyle w:val="EndnoteText"/>
        <w:numPr>
          <w:ilvl w:val="0"/>
          <w:numId w:val="22"/>
        </w:numPr>
        <w:tabs>
          <w:tab w:val="left" w:pos="-720"/>
        </w:tabs>
        <w:jc w:val="both"/>
        <w:rPr>
          <w:rFonts w:ascii="Calibri" w:hAnsi="Calibri"/>
        </w:rPr>
      </w:pPr>
      <w:r>
        <w:rPr>
          <w:rFonts w:ascii="Calibri" w:hAnsi="Calibri"/>
        </w:rPr>
        <w:t xml:space="preserve">Click on </w:t>
      </w:r>
      <w:r w:rsidRPr="007A6502">
        <w:rPr>
          <w:rFonts w:ascii="Calibri" w:hAnsi="Calibri"/>
          <w:b/>
        </w:rPr>
        <w:t xml:space="preserve">New </w:t>
      </w:r>
      <w:proofErr w:type="spellStart"/>
      <w:r w:rsidRPr="007A6502">
        <w:rPr>
          <w:rFonts w:ascii="Calibri" w:hAnsi="Calibri"/>
          <w:b/>
        </w:rPr>
        <w:t>color</w:t>
      </w:r>
      <w:proofErr w:type="spellEnd"/>
      <w:r w:rsidRPr="007A6502">
        <w:rPr>
          <w:rFonts w:ascii="Calibri" w:hAnsi="Calibri"/>
          <w:b/>
        </w:rPr>
        <w:t xml:space="preserve"> ramp</w:t>
      </w:r>
      <w:r>
        <w:rPr>
          <w:rFonts w:ascii="Calibri" w:hAnsi="Calibri"/>
        </w:rPr>
        <w:t xml:space="preserve"> from the dropdown box next to </w:t>
      </w:r>
      <w:proofErr w:type="spellStart"/>
      <w:r>
        <w:rPr>
          <w:rFonts w:ascii="Calibri" w:hAnsi="Calibri"/>
        </w:rPr>
        <w:t>Color</w:t>
      </w:r>
      <w:proofErr w:type="spellEnd"/>
      <w:r>
        <w:rPr>
          <w:rFonts w:ascii="Calibri" w:hAnsi="Calibri"/>
        </w:rPr>
        <w:t xml:space="preserve"> ramp </w:t>
      </w:r>
      <w:r w:rsidR="002145CB">
        <w:rPr>
          <w:rFonts w:ascii="Calibri" w:hAnsi="Calibri"/>
        </w:rPr>
        <w:t>(you might have to scroll down to the bottom of the list)</w:t>
      </w:r>
      <w:r w:rsidR="00752F4B">
        <w:rPr>
          <w:rFonts w:ascii="Calibri" w:hAnsi="Calibri"/>
        </w:rPr>
        <w:t xml:space="preserve">. An error might appear saying </w:t>
      </w:r>
      <w:proofErr w:type="gramStart"/>
      <w:r w:rsidR="00752F4B" w:rsidRPr="00752F4B">
        <w:rPr>
          <w:rFonts w:ascii="Calibri" w:hAnsi="Calibri"/>
          <w:b/>
        </w:rPr>
        <w:t>The</w:t>
      </w:r>
      <w:proofErr w:type="gramEnd"/>
      <w:r w:rsidR="00752F4B" w:rsidRPr="00752F4B">
        <w:rPr>
          <w:rFonts w:ascii="Calibri" w:hAnsi="Calibri"/>
          <w:b/>
        </w:rPr>
        <w:t xml:space="preserve"> selected </w:t>
      </w:r>
      <w:proofErr w:type="spellStart"/>
      <w:r w:rsidR="00752F4B" w:rsidRPr="00752F4B">
        <w:rPr>
          <w:rFonts w:ascii="Calibri" w:hAnsi="Calibri"/>
          <w:b/>
        </w:rPr>
        <w:t>color</w:t>
      </w:r>
      <w:proofErr w:type="spellEnd"/>
      <w:r w:rsidR="00752F4B" w:rsidRPr="00752F4B">
        <w:rPr>
          <w:rFonts w:ascii="Calibri" w:hAnsi="Calibri"/>
          <w:b/>
        </w:rPr>
        <w:t xml:space="preserve"> ramp is not </w:t>
      </w:r>
      <w:r w:rsidR="00752F4B" w:rsidRPr="00752F4B">
        <w:rPr>
          <w:rFonts w:ascii="Calibri" w:hAnsi="Calibri"/>
          <w:b/>
        </w:rPr>
        <w:lastRenderedPageBreak/>
        <w:t>available</w:t>
      </w:r>
      <w:r w:rsidR="00752F4B" w:rsidRPr="00752F4B">
        <w:rPr>
          <w:rFonts w:ascii="Calibri" w:hAnsi="Calibri"/>
        </w:rPr>
        <w:t xml:space="preserve">, </w:t>
      </w:r>
      <w:r w:rsidR="00752F4B">
        <w:rPr>
          <w:rFonts w:ascii="Calibri" w:hAnsi="Calibri"/>
        </w:rPr>
        <w:t xml:space="preserve">if it does, just click </w:t>
      </w:r>
      <w:r w:rsidR="00752F4B">
        <w:rPr>
          <w:rFonts w:ascii="Calibri" w:hAnsi="Calibri"/>
          <w:b/>
        </w:rPr>
        <w:t>OK</w:t>
      </w:r>
      <w:r w:rsidR="00752F4B">
        <w:rPr>
          <w:rFonts w:ascii="Calibri" w:hAnsi="Calibri"/>
        </w:rPr>
        <w:t>. Then</w:t>
      </w:r>
      <w:r>
        <w:rPr>
          <w:rFonts w:ascii="Calibri" w:hAnsi="Calibri"/>
        </w:rPr>
        <w:t xml:space="preserve"> a window </w:t>
      </w:r>
      <w:r w:rsidR="002765E1">
        <w:rPr>
          <w:rFonts w:ascii="Calibri" w:hAnsi="Calibri"/>
        </w:rPr>
        <w:t>prompt</w:t>
      </w:r>
      <w:r>
        <w:rPr>
          <w:rFonts w:ascii="Calibri" w:hAnsi="Calibri"/>
        </w:rPr>
        <w:t xml:space="preserve"> named </w:t>
      </w:r>
      <w:proofErr w:type="spellStart"/>
      <w:r w:rsidRPr="00752F4B">
        <w:rPr>
          <w:rFonts w:ascii="Calibri" w:hAnsi="Calibri"/>
          <w:b/>
        </w:rPr>
        <w:t>Color</w:t>
      </w:r>
      <w:proofErr w:type="spellEnd"/>
      <w:r w:rsidRPr="00752F4B">
        <w:rPr>
          <w:rFonts w:ascii="Calibri" w:hAnsi="Calibri"/>
          <w:b/>
        </w:rPr>
        <w:t xml:space="preserve"> ramp type</w:t>
      </w:r>
      <w:r>
        <w:rPr>
          <w:rFonts w:ascii="Calibri" w:hAnsi="Calibri"/>
        </w:rPr>
        <w:t xml:space="preserve"> will open. Ensure that </w:t>
      </w:r>
      <w:r w:rsidRPr="007A6502">
        <w:rPr>
          <w:rFonts w:cs="Courier New"/>
        </w:rPr>
        <w:t>Gradient</w:t>
      </w:r>
      <w:r>
        <w:rPr>
          <w:rFonts w:ascii="Calibri" w:hAnsi="Calibri"/>
        </w:rPr>
        <w:t xml:space="preserve"> is selected and click </w:t>
      </w:r>
      <w:r w:rsidRPr="007A6502">
        <w:rPr>
          <w:rFonts w:ascii="Calibri" w:hAnsi="Calibri"/>
          <w:b/>
        </w:rPr>
        <w:t>OK</w:t>
      </w:r>
    </w:p>
    <w:p w14:paraId="34F43E27" w14:textId="5D7A06A0" w:rsidR="001F0D7D" w:rsidRDefault="007A6502" w:rsidP="00536DA9">
      <w:pPr>
        <w:pStyle w:val="EndnoteText"/>
        <w:numPr>
          <w:ilvl w:val="0"/>
          <w:numId w:val="22"/>
        </w:numPr>
        <w:tabs>
          <w:tab w:val="left" w:pos="-720"/>
        </w:tabs>
        <w:jc w:val="both"/>
        <w:rPr>
          <w:rFonts w:ascii="Calibri" w:hAnsi="Calibri"/>
        </w:rPr>
      </w:pPr>
      <w:r>
        <w:rPr>
          <w:rFonts w:ascii="Calibri" w:hAnsi="Calibri"/>
        </w:rPr>
        <w:t xml:space="preserve">We now need to select two colours to create our colour ramp. </w:t>
      </w:r>
      <w:r w:rsidR="00780F27">
        <w:rPr>
          <w:rFonts w:ascii="Calibri" w:hAnsi="Calibri"/>
        </w:rPr>
        <w:t xml:space="preserve">Change </w:t>
      </w:r>
      <w:proofErr w:type="spellStart"/>
      <w:r w:rsidR="00780F27">
        <w:rPr>
          <w:rFonts w:ascii="Calibri" w:hAnsi="Calibri"/>
        </w:rPr>
        <w:t>Color</w:t>
      </w:r>
      <w:proofErr w:type="spellEnd"/>
      <w:r w:rsidR="00780F27">
        <w:rPr>
          <w:rFonts w:ascii="Calibri" w:hAnsi="Calibri"/>
        </w:rPr>
        <w:t xml:space="preserve"> 1 to </w:t>
      </w:r>
      <w:r>
        <w:rPr>
          <w:rFonts w:ascii="Calibri" w:hAnsi="Calibri"/>
        </w:rPr>
        <w:t>your first colour (perhaps yellow)</w:t>
      </w:r>
      <w:r w:rsidR="00780F27">
        <w:rPr>
          <w:rFonts w:ascii="Calibri" w:hAnsi="Calibri"/>
        </w:rPr>
        <w:t xml:space="preserve"> and repeat for</w:t>
      </w:r>
      <w:r>
        <w:rPr>
          <w:rFonts w:ascii="Calibri" w:hAnsi="Calibri"/>
        </w:rPr>
        <w:t xml:space="preserve"> </w:t>
      </w:r>
      <w:proofErr w:type="spellStart"/>
      <w:r>
        <w:rPr>
          <w:rFonts w:ascii="Calibri" w:hAnsi="Calibri"/>
        </w:rPr>
        <w:t>Color</w:t>
      </w:r>
      <w:proofErr w:type="spellEnd"/>
      <w:r>
        <w:rPr>
          <w:rFonts w:ascii="Calibri" w:hAnsi="Calibri"/>
        </w:rPr>
        <w:t xml:space="preserve"> 2 (perhaps red). Click </w:t>
      </w:r>
      <w:r w:rsidRPr="007A6502">
        <w:rPr>
          <w:rFonts w:ascii="Calibri" w:hAnsi="Calibri"/>
          <w:b/>
        </w:rPr>
        <w:t>OK</w:t>
      </w:r>
      <w:r>
        <w:rPr>
          <w:rFonts w:ascii="Calibri" w:hAnsi="Calibri"/>
        </w:rPr>
        <w:t xml:space="preserve"> and</w:t>
      </w:r>
      <w:r w:rsidR="001F0D7D">
        <w:rPr>
          <w:rFonts w:ascii="Calibri" w:hAnsi="Calibri"/>
        </w:rPr>
        <w:t>,</w:t>
      </w:r>
      <w:r w:rsidR="00234826">
        <w:rPr>
          <w:rFonts w:ascii="Calibri" w:hAnsi="Calibri"/>
        </w:rPr>
        <w:t xml:space="preserve"> </w:t>
      </w:r>
      <w:r w:rsidR="001F0D7D">
        <w:rPr>
          <w:rFonts w:ascii="Calibri" w:hAnsi="Calibri"/>
        </w:rPr>
        <w:t xml:space="preserve">when prompted for a name, enter </w:t>
      </w:r>
      <w:r w:rsidR="001F0D7D" w:rsidRPr="008D2986">
        <w:rPr>
          <w:rFonts w:cs="Courier New"/>
        </w:rPr>
        <w:t>TCU ramp</w:t>
      </w:r>
      <w:r w:rsidR="001F0D7D">
        <w:rPr>
          <w:rFonts w:ascii="Calibri" w:hAnsi="Calibri"/>
        </w:rPr>
        <w:t xml:space="preserve">. Now click </w:t>
      </w:r>
      <w:r w:rsidR="001F0D7D" w:rsidRPr="008D2986">
        <w:rPr>
          <w:rFonts w:ascii="Calibri" w:hAnsi="Calibri"/>
          <w:b/>
        </w:rPr>
        <w:t>OK</w:t>
      </w:r>
    </w:p>
    <w:p w14:paraId="19012E58" w14:textId="77777777" w:rsidR="007A6502" w:rsidRDefault="001F0D7D" w:rsidP="00536DA9">
      <w:pPr>
        <w:pStyle w:val="EndnoteText"/>
        <w:numPr>
          <w:ilvl w:val="0"/>
          <w:numId w:val="22"/>
        </w:numPr>
        <w:tabs>
          <w:tab w:val="left" w:pos="-720"/>
        </w:tabs>
        <w:jc w:val="both"/>
        <w:rPr>
          <w:rFonts w:ascii="Calibri" w:hAnsi="Calibri"/>
        </w:rPr>
      </w:pPr>
      <w:r>
        <w:rPr>
          <w:rFonts w:ascii="Calibri" w:hAnsi="Calibri"/>
        </w:rPr>
        <w:t xml:space="preserve">Finally, </w:t>
      </w:r>
      <w:r w:rsidR="007A6502">
        <w:rPr>
          <w:rFonts w:ascii="Calibri" w:hAnsi="Calibri"/>
        </w:rPr>
        <w:t xml:space="preserve">click </w:t>
      </w:r>
      <w:r w:rsidR="007A6502" w:rsidRPr="007A6502">
        <w:rPr>
          <w:rFonts w:ascii="Calibri" w:hAnsi="Calibri"/>
          <w:b/>
        </w:rPr>
        <w:t>Classify</w:t>
      </w:r>
      <w:r w:rsidR="007A6502">
        <w:rPr>
          <w:rFonts w:ascii="Calibri" w:hAnsi="Calibri"/>
        </w:rPr>
        <w:t xml:space="preserve"> to add all the values from the LEVEL_ column field</w:t>
      </w:r>
      <w:r>
        <w:rPr>
          <w:rFonts w:ascii="Calibri" w:hAnsi="Calibri"/>
        </w:rPr>
        <w:t xml:space="preserve"> to the symbol window</w:t>
      </w:r>
    </w:p>
    <w:p w14:paraId="5D5BA714" w14:textId="77777777" w:rsidR="00536DA9" w:rsidRDefault="001F0D7D" w:rsidP="00536DA9">
      <w:pPr>
        <w:pStyle w:val="EndnoteText"/>
        <w:numPr>
          <w:ilvl w:val="0"/>
          <w:numId w:val="22"/>
        </w:numPr>
        <w:tabs>
          <w:tab w:val="left" w:pos="-720"/>
        </w:tabs>
        <w:jc w:val="both"/>
        <w:rPr>
          <w:rFonts w:ascii="Calibri" w:hAnsi="Calibri"/>
        </w:rPr>
      </w:pPr>
      <w:r>
        <w:rPr>
          <w:rFonts w:ascii="Calibri" w:hAnsi="Calibri"/>
        </w:rPr>
        <w:t>Now we need to assign labels, do this according to the table</w:t>
      </w:r>
      <w:r w:rsidR="0079492F">
        <w:rPr>
          <w:rFonts w:ascii="Calibri" w:hAnsi="Calibri"/>
        </w:rPr>
        <w:t xml:space="preserve"> below:</w:t>
      </w:r>
    </w:p>
    <w:p w14:paraId="2025A48D" w14:textId="77777777" w:rsidR="0079492F" w:rsidRDefault="0079492F" w:rsidP="0079492F">
      <w:pPr>
        <w:pStyle w:val="EndnoteText"/>
        <w:tabs>
          <w:tab w:val="left" w:pos="-720"/>
        </w:tabs>
        <w:ind w:left="720"/>
        <w:jc w:val="both"/>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933"/>
      </w:tblGrid>
      <w:tr w:rsidR="0079492F" w:rsidRPr="002F3C0D" w14:paraId="00728FEE" w14:textId="77777777" w:rsidTr="002F3C0D">
        <w:trPr>
          <w:jc w:val="center"/>
        </w:trPr>
        <w:tc>
          <w:tcPr>
            <w:tcW w:w="1798" w:type="dxa"/>
          </w:tcPr>
          <w:p w14:paraId="5F26797B" w14:textId="77777777" w:rsidR="0079492F" w:rsidRPr="002F3C0D" w:rsidRDefault="0079492F" w:rsidP="002F3C0D">
            <w:pPr>
              <w:pStyle w:val="EndnoteText"/>
              <w:tabs>
                <w:tab w:val="left" w:pos="-720"/>
              </w:tabs>
              <w:jc w:val="center"/>
              <w:rPr>
                <w:rFonts w:ascii="Calibri" w:hAnsi="Calibri"/>
                <w:b/>
              </w:rPr>
            </w:pPr>
            <w:r w:rsidRPr="002F3C0D">
              <w:rPr>
                <w:rFonts w:ascii="Calibri" w:hAnsi="Calibri"/>
                <w:b/>
              </w:rPr>
              <w:t>Old label name</w:t>
            </w:r>
          </w:p>
        </w:tc>
        <w:tc>
          <w:tcPr>
            <w:tcW w:w="1933" w:type="dxa"/>
          </w:tcPr>
          <w:p w14:paraId="620F4FBA" w14:textId="77777777" w:rsidR="0079492F" w:rsidRPr="002F3C0D" w:rsidRDefault="0079492F" w:rsidP="002F3C0D">
            <w:pPr>
              <w:pStyle w:val="EndnoteText"/>
              <w:tabs>
                <w:tab w:val="left" w:pos="-720"/>
              </w:tabs>
              <w:jc w:val="both"/>
              <w:rPr>
                <w:rFonts w:ascii="Calibri" w:hAnsi="Calibri"/>
                <w:b/>
              </w:rPr>
            </w:pPr>
            <w:r w:rsidRPr="002F3C0D">
              <w:rPr>
                <w:rFonts w:ascii="Calibri" w:hAnsi="Calibri"/>
                <w:b/>
              </w:rPr>
              <w:t>New label name</w:t>
            </w:r>
          </w:p>
        </w:tc>
      </w:tr>
      <w:tr w:rsidR="0079492F" w:rsidRPr="002F3C0D" w14:paraId="1EF2ED3B" w14:textId="77777777" w:rsidTr="002F3C0D">
        <w:trPr>
          <w:jc w:val="center"/>
        </w:trPr>
        <w:tc>
          <w:tcPr>
            <w:tcW w:w="1798" w:type="dxa"/>
          </w:tcPr>
          <w:p w14:paraId="46084C84"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1</w:t>
            </w:r>
          </w:p>
        </w:tc>
        <w:tc>
          <w:tcPr>
            <w:tcW w:w="1933" w:type="dxa"/>
          </w:tcPr>
          <w:p w14:paraId="476C407E"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To be surveyed</w:t>
            </w:r>
          </w:p>
        </w:tc>
      </w:tr>
      <w:tr w:rsidR="0079492F" w:rsidRPr="002F3C0D" w14:paraId="0AA9A6BD" w14:textId="77777777" w:rsidTr="002F3C0D">
        <w:trPr>
          <w:jc w:val="center"/>
        </w:trPr>
        <w:tc>
          <w:tcPr>
            <w:tcW w:w="1798" w:type="dxa"/>
          </w:tcPr>
          <w:p w14:paraId="6883A089"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2</w:t>
            </w:r>
          </w:p>
        </w:tc>
        <w:tc>
          <w:tcPr>
            <w:tcW w:w="1933" w:type="dxa"/>
          </w:tcPr>
          <w:p w14:paraId="1CB29923"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Low priority</w:t>
            </w:r>
          </w:p>
        </w:tc>
      </w:tr>
      <w:tr w:rsidR="0079492F" w:rsidRPr="002F3C0D" w14:paraId="22FE0CED" w14:textId="77777777" w:rsidTr="002F3C0D">
        <w:trPr>
          <w:jc w:val="center"/>
        </w:trPr>
        <w:tc>
          <w:tcPr>
            <w:tcW w:w="1798" w:type="dxa"/>
          </w:tcPr>
          <w:p w14:paraId="296E5E07"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3</w:t>
            </w:r>
          </w:p>
        </w:tc>
        <w:tc>
          <w:tcPr>
            <w:tcW w:w="1933" w:type="dxa"/>
          </w:tcPr>
          <w:p w14:paraId="0A1A0352"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Medium priority</w:t>
            </w:r>
          </w:p>
        </w:tc>
      </w:tr>
      <w:tr w:rsidR="0079492F" w:rsidRPr="002F3C0D" w14:paraId="25CE0D0F" w14:textId="77777777" w:rsidTr="002F3C0D">
        <w:trPr>
          <w:jc w:val="center"/>
        </w:trPr>
        <w:tc>
          <w:tcPr>
            <w:tcW w:w="1798" w:type="dxa"/>
          </w:tcPr>
          <w:p w14:paraId="0742930D"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4</w:t>
            </w:r>
          </w:p>
        </w:tc>
        <w:tc>
          <w:tcPr>
            <w:tcW w:w="1933" w:type="dxa"/>
          </w:tcPr>
          <w:p w14:paraId="201020FB"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High priority</w:t>
            </w:r>
          </w:p>
        </w:tc>
      </w:tr>
    </w:tbl>
    <w:p w14:paraId="6CD7C40D" w14:textId="77777777" w:rsidR="0023269B" w:rsidRDefault="0023269B" w:rsidP="0023269B">
      <w:pPr>
        <w:pStyle w:val="EndnoteText"/>
        <w:tabs>
          <w:tab w:val="left" w:pos="-720"/>
        </w:tabs>
        <w:ind w:left="720"/>
        <w:jc w:val="both"/>
        <w:rPr>
          <w:rFonts w:ascii="Calibri" w:hAnsi="Calibri"/>
        </w:rPr>
      </w:pPr>
    </w:p>
    <w:p w14:paraId="2C890B21" w14:textId="77777777" w:rsidR="0079492F" w:rsidRDefault="001F0D7D" w:rsidP="0079492F">
      <w:pPr>
        <w:pStyle w:val="EndnoteText"/>
        <w:numPr>
          <w:ilvl w:val="0"/>
          <w:numId w:val="24"/>
        </w:numPr>
        <w:tabs>
          <w:tab w:val="left" w:pos="-720"/>
        </w:tabs>
        <w:jc w:val="both"/>
        <w:rPr>
          <w:rFonts w:ascii="Calibri" w:hAnsi="Calibri"/>
        </w:rPr>
      </w:pPr>
      <w:r>
        <w:rPr>
          <w:rFonts w:ascii="Calibri" w:hAnsi="Calibri"/>
        </w:rPr>
        <w:t>When you’re done, s</w:t>
      </w:r>
      <w:r w:rsidR="0079492F">
        <w:rPr>
          <w:rFonts w:ascii="Calibri" w:hAnsi="Calibri"/>
        </w:rPr>
        <w:t xml:space="preserve">elect the last value in the list (the one without a label) and choose </w:t>
      </w:r>
      <w:r w:rsidR="0079492F">
        <w:rPr>
          <w:rFonts w:ascii="Calibri" w:hAnsi="Calibri"/>
          <w:b/>
        </w:rPr>
        <w:t>Delete</w:t>
      </w:r>
      <w:r w:rsidR="00276294">
        <w:rPr>
          <w:rFonts w:ascii="Calibri" w:hAnsi="Calibri"/>
          <w:b/>
        </w:rPr>
        <w:t xml:space="preserve"> </w:t>
      </w:r>
      <w:r>
        <w:rPr>
          <w:rFonts w:ascii="Calibri" w:hAnsi="Calibri"/>
        </w:rPr>
        <w:t>(this row</w:t>
      </w:r>
      <w:r w:rsidR="00276294">
        <w:rPr>
          <w:rFonts w:ascii="Calibri" w:hAnsi="Calibri"/>
        </w:rPr>
        <w:t xml:space="preserve"> represents blank values, it</w:t>
      </w:r>
      <w:r>
        <w:rPr>
          <w:rFonts w:ascii="Calibri" w:hAnsi="Calibri"/>
        </w:rPr>
        <w:t xml:space="preserve"> is added by default and we don’t need it)</w:t>
      </w:r>
    </w:p>
    <w:p w14:paraId="207CB3C0" w14:textId="77777777" w:rsidR="0079492F" w:rsidRDefault="001F0D7D" w:rsidP="0079492F">
      <w:pPr>
        <w:pStyle w:val="EndnoteText"/>
        <w:numPr>
          <w:ilvl w:val="0"/>
          <w:numId w:val="24"/>
        </w:numPr>
        <w:tabs>
          <w:tab w:val="left" w:pos="-720"/>
        </w:tabs>
        <w:jc w:val="both"/>
        <w:rPr>
          <w:rFonts w:ascii="Calibri" w:hAnsi="Calibri"/>
        </w:rPr>
      </w:pPr>
      <w:r>
        <w:rPr>
          <w:rFonts w:ascii="Calibri" w:hAnsi="Calibri"/>
        </w:rPr>
        <w:t>If you wish, c</w:t>
      </w:r>
      <w:r w:rsidR="0079492F">
        <w:rPr>
          <w:rFonts w:ascii="Calibri" w:hAnsi="Calibri"/>
        </w:rPr>
        <w:t>hoose appropriate colours for each of the labels by clicking on the colour swab under Symbol</w:t>
      </w:r>
      <w:r>
        <w:rPr>
          <w:rFonts w:ascii="Calibri" w:hAnsi="Calibri"/>
        </w:rPr>
        <w:t xml:space="preserve"> (changing the symbol of the To be surveyed label might be sensible given that it is not part of the high/medium/low categorisation)</w:t>
      </w:r>
      <w:r w:rsidR="0079492F">
        <w:rPr>
          <w:rFonts w:ascii="Calibri" w:hAnsi="Calibri"/>
        </w:rPr>
        <w:t>. Once finished, your view might loo</w:t>
      </w:r>
      <w:r w:rsidR="00276294">
        <w:rPr>
          <w:rFonts w:ascii="Calibri" w:hAnsi="Calibri"/>
        </w:rPr>
        <w:t>k something like the screenshot:</w:t>
      </w:r>
    </w:p>
    <w:p w14:paraId="6B08A084" w14:textId="77777777" w:rsidR="0079492F" w:rsidRDefault="0079492F" w:rsidP="0079492F">
      <w:pPr>
        <w:pStyle w:val="EndnoteText"/>
        <w:tabs>
          <w:tab w:val="left" w:pos="-720"/>
        </w:tabs>
        <w:ind w:left="720"/>
        <w:jc w:val="both"/>
        <w:rPr>
          <w:rFonts w:ascii="Calibri" w:hAnsi="Calibri"/>
        </w:rPr>
      </w:pPr>
    </w:p>
    <w:p w14:paraId="4502EB01" w14:textId="77777777" w:rsidR="0079492F" w:rsidRPr="0079492F" w:rsidRDefault="00FC747A" w:rsidP="001B451D">
      <w:pPr>
        <w:pStyle w:val="EndnoteText"/>
        <w:tabs>
          <w:tab w:val="left" w:pos="-720"/>
        </w:tabs>
        <w:ind w:left="720"/>
        <w:jc w:val="center"/>
        <w:rPr>
          <w:rFonts w:ascii="Calibri" w:hAnsi="Calibri"/>
        </w:rPr>
      </w:pPr>
      <w:r>
        <w:rPr>
          <w:rFonts w:ascii="Calibri" w:hAnsi="Calibri"/>
          <w:noProof/>
          <w:lang w:val="en-US" w:eastAsia="en-US"/>
        </w:rPr>
        <w:drawing>
          <wp:inline distT="0" distB="0" distL="0" distR="0" wp14:anchorId="10E95820" wp14:editId="62E681E3">
            <wp:extent cx="4552315" cy="2918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0826" t="5109" r="20471" b="16336"/>
                    <a:stretch>
                      <a:fillRect/>
                    </a:stretch>
                  </pic:blipFill>
                  <pic:spPr bwMode="auto">
                    <a:xfrm>
                      <a:off x="0" y="0"/>
                      <a:ext cx="4552315" cy="2918460"/>
                    </a:xfrm>
                    <a:prstGeom prst="rect">
                      <a:avLst/>
                    </a:prstGeom>
                    <a:noFill/>
                    <a:ln>
                      <a:noFill/>
                    </a:ln>
                  </pic:spPr>
                </pic:pic>
              </a:graphicData>
            </a:graphic>
          </wp:inline>
        </w:drawing>
      </w:r>
    </w:p>
    <w:p w14:paraId="1BFE535E" w14:textId="77777777" w:rsidR="00620F8A" w:rsidRDefault="00620F8A">
      <w:pPr>
        <w:pStyle w:val="EndnoteText"/>
        <w:jc w:val="both"/>
        <w:rPr>
          <w:rFonts w:ascii="Calibri" w:hAnsi="Calibri"/>
        </w:rPr>
      </w:pPr>
    </w:p>
    <w:p w14:paraId="06D0F400" w14:textId="77777777" w:rsidR="00E142D4" w:rsidRDefault="00E142D4" w:rsidP="0079492F">
      <w:pPr>
        <w:pStyle w:val="EndnoteText"/>
        <w:numPr>
          <w:ilvl w:val="0"/>
          <w:numId w:val="25"/>
        </w:numPr>
        <w:jc w:val="both"/>
        <w:rPr>
          <w:rFonts w:ascii="Calibri" w:hAnsi="Calibri"/>
        </w:rPr>
      </w:pPr>
      <w:r>
        <w:rPr>
          <w:rFonts w:ascii="Calibri" w:hAnsi="Calibri"/>
        </w:rPr>
        <w:t>Finally, click on Value in the header bar to sort the values in descending order</w:t>
      </w:r>
      <w:r w:rsidR="001F0D7D">
        <w:rPr>
          <w:rFonts w:ascii="Calibri" w:hAnsi="Calibri"/>
        </w:rPr>
        <w:t xml:space="preserve"> (i.e. High priority is at the top of the list)</w:t>
      </w:r>
    </w:p>
    <w:p w14:paraId="192D55FB" w14:textId="77777777" w:rsidR="0079492F" w:rsidRDefault="0079492F" w:rsidP="0079492F">
      <w:pPr>
        <w:pStyle w:val="EndnoteText"/>
        <w:numPr>
          <w:ilvl w:val="0"/>
          <w:numId w:val="25"/>
        </w:numPr>
        <w:jc w:val="both"/>
        <w:rPr>
          <w:rFonts w:ascii="Calibri" w:hAnsi="Calibri"/>
        </w:rPr>
      </w:pPr>
      <w:r>
        <w:rPr>
          <w:rFonts w:ascii="Calibri" w:hAnsi="Calibri"/>
        </w:rPr>
        <w:t xml:space="preserve">Choose </w:t>
      </w:r>
      <w:r w:rsidRPr="0079492F">
        <w:rPr>
          <w:rFonts w:ascii="Calibri" w:hAnsi="Calibri"/>
          <w:b/>
        </w:rPr>
        <w:t>OK</w:t>
      </w:r>
      <w:r>
        <w:rPr>
          <w:rFonts w:ascii="Calibri" w:hAnsi="Calibri"/>
        </w:rPr>
        <w:t xml:space="preserve"> once you are happy with your labels and colours</w:t>
      </w:r>
    </w:p>
    <w:p w14:paraId="7B483793" w14:textId="77777777" w:rsidR="0079492F" w:rsidRDefault="0079492F" w:rsidP="00AC3B7E">
      <w:pPr>
        <w:pStyle w:val="EndnoteText"/>
        <w:jc w:val="both"/>
        <w:rPr>
          <w:rFonts w:ascii="Calibri" w:hAnsi="Calibri"/>
        </w:rPr>
      </w:pPr>
    </w:p>
    <w:p w14:paraId="1C8907DA" w14:textId="77777777" w:rsidR="00AC3B7E" w:rsidRDefault="00AC3B7E" w:rsidP="00AC3B7E">
      <w:pPr>
        <w:pStyle w:val="EndnoteText"/>
        <w:jc w:val="both"/>
        <w:rPr>
          <w:rFonts w:ascii="Calibri" w:hAnsi="Calibri"/>
        </w:rPr>
      </w:pPr>
      <w:r>
        <w:rPr>
          <w:rFonts w:ascii="Calibri" w:hAnsi="Calibri"/>
        </w:rPr>
        <w:t xml:space="preserve">Now that we have set up our layers we can start to create our map. </w:t>
      </w:r>
    </w:p>
    <w:p w14:paraId="4FFEFD00" w14:textId="77777777" w:rsidR="007320AA" w:rsidRDefault="007320AA" w:rsidP="00AC3B7E">
      <w:pPr>
        <w:pStyle w:val="EndnoteText"/>
        <w:jc w:val="both"/>
        <w:rPr>
          <w:rFonts w:ascii="Calibri" w:hAnsi="Calibri"/>
        </w:rPr>
      </w:pPr>
    </w:p>
    <w:p w14:paraId="043CDBCB" w14:textId="77777777" w:rsidR="00AE02DF" w:rsidRPr="00A10D8B" w:rsidRDefault="007320AA" w:rsidP="00A10D8B">
      <w:pPr>
        <w:pStyle w:val="EndnoteText"/>
        <w:numPr>
          <w:ilvl w:val="0"/>
          <w:numId w:val="25"/>
        </w:numPr>
        <w:jc w:val="both"/>
        <w:rPr>
          <w:rFonts w:ascii="Calibri" w:hAnsi="Calibri"/>
        </w:rPr>
      </w:pPr>
      <w:r>
        <w:rPr>
          <w:rFonts w:ascii="Calibri" w:hAnsi="Calibri"/>
        </w:rPr>
        <w:t xml:space="preserve">Go to </w:t>
      </w:r>
      <w:r w:rsidR="00AE02DF">
        <w:rPr>
          <w:rFonts w:ascii="Calibri" w:hAnsi="Calibri"/>
          <w:b/>
        </w:rPr>
        <w:t>Project</w:t>
      </w:r>
      <w:r w:rsidR="00276294">
        <w:rPr>
          <w:rFonts w:ascii="Calibri" w:hAnsi="Calibri"/>
          <w:b/>
        </w:rPr>
        <w:t xml:space="preserve"> </w:t>
      </w:r>
      <w:r>
        <w:rPr>
          <w:rFonts w:ascii="Calibri" w:hAnsi="Calibri"/>
          <w:b/>
        </w:rPr>
        <w:t>&gt; New Print Composer</w:t>
      </w:r>
      <w:r>
        <w:rPr>
          <w:rFonts w:ascii="Calibri" w:hAnsi="Calibri"/>
        </w:rPr>
        <w:t xml:space="preserve"> and the </w:t>
      </w:r>
      <w:r w:rsidR="00AE02DF">
        <w:rPr>
          <w:rFonts w:ascii="Calibri" w:hAnsi="Calibri"/>
        </w:rPr>
        <w:t xml:space="preserve">Composer title prompt will open. Enter </w:t>
      </w:r>
      <w:r w:rsidR="00AE02DF" w:rsidRPr="005B2B1F">
        <w:rPr>
          <w:rFonts w:cs="Courier New"/>
        </w:rPr>
        <w:t>Practical</w:t>
      </w:r>
      <w:r w:rsidR="005B2B1F">
        <w:rPr>
          <w:rFonts w:cs="Courier New"/>
        </w:rPr>
        <w:t>2</w:t>
      </w:r>
      <w:r w:rsidR="00AE02DF">
        <w:rPr>
          <w:rFonts w:ascii="Calibri" w:hAnsi="Calibri"/>
        </w:rPr>
        <w:t xml:space="preserve"> as the title and click </w:t>
      </w:r>
      <w:r w:rsidR="00AE02DF" w:rsidRPr="00AE02DF">
        <w:rPr>
          <w:rFonts w:ascii="Calibri" w:hAnsi="Calibri"/>
          <w:b/>
        </w:rPr>
        <w:t>OK</w:t>
      </w:r>
      <w:r w:rsidR="00DC0171">
        <w:rPr>
          <w:rFonts w:ascii="Calibri" w:hAnsi="Calibri"/>
        </w:rPr>
        <w:t>, the Print Composer window will now open with a blank page</w:t>
      </w:r>
    </w:p>
    <w:p w14:paraId="2DC8B8B7" w14:textId="1ADB5F07" w:rsidR="007320AA" w:rsidRDefault="007320AA" w:rsidP="007320AA">
      <w:pPr>
        <w:pStyle w:val="EndnoteText"/>
        <w:numPr>
          <w:ilvl w:val="0"/>
          <w:numId w:val="25"/>
        </w:numPr>
        <w:jc w:val="both"/>
        <w:rPr>
          <w:rFonts w:ascii="Calibri" w:hAnsi="Calibri"/>
        </w:rPr>
      </w:pPr>
      <w:r>
        <w:rPr>
          <w:rFonts w:ascii="Calibri" w:hAnsi="Calibri"/>
        </w:rPr>
        <w:t xml:space="preserve">We need to tell the composer where on the page we would like our map to be positioned. Click the </w:t>
      </w:r>
      <w:r w:rsidR="00FC747A">
        <w:rPr>
          <w:rFonts w:ascii="Calibri" w:hAnsi="Calibri"/>
          <w:noProof/>
          <w:lang w:val="en-US" w:eastAsia="en-US"/>
        </w:rPr>
        <w:drawing>
          <wp:inline distT="0" distB="0" distL="0" distR="0" wp14:anchorId="4011DF7F" wp14:editId="08B7D28C">
            <wp:extent cx="184785" cy="165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and draw a rectangle on the canvas that fills around a quarter of page</w:t>
      </w:r>
    </w:p>
    <w:p w14:paraId="08630047" w14:textId="77777777" w:rsidR="007320AA" w:rsidRDefault="007320AA" w:rsidP="007320AA">
      <w:pPr>
        <w:pStyle w:val="EndnoteText"/>
        <w:numPr>
          <w:ilvl w:val="0"/>
          <w:numId w:val="25"/>
        </w:numPr>
        <w:jc w:val="both"/>
        <w:rPr>
          <w:rFonts w:ascii="Calibri" w:hAnsi="Calibri"/>
        </w:rPr>
      </w:pPr>
      <w:r>
        <w:rPr>
          <w:rFonts w:ascii="Calibri" w:hAnsi="Calibri"/>
        </w:rPr>
        <w:lastRenderedPageBreak/>
        <w:t>Alongside the main map view</w:t>
      </w:r>
      <w:r w:rsidR="00276294">
        <w:rPr>
          <w:rFonts w:ascii="Calibri" w:hAnsi="Calibri"/>
        </w:rPr>
        <w:t xml:space="preserve"> </w:t>
      </w:r>
      <w:r>
        <w:rPr>
          <w:rFonts w:ascii="Calibri" w:hAnsi="Calibri"/>
        </w:rPr>
        <w:t xml:space="preserve">you should see tabs labelled </w:t>
      </w:r>
      <w:r w:rsidRPr="007320AA">
        <w:rPr>
          <w:rFonts w:cs="Courier New"/>
        </w:rPr>
        <w:t>Composition</w:t>
      </w:r>
      <w:r>
        <w:rPr>
          <w:rFonts w:ascii="Calibri" w:hAnsi="Calibri"/>
        </w:rPr>
        <w:t xml:space="preserve"> and </w:t>
      </w:r>
      <w:r w:rsidRPr="007320AA">
        <w:rPr>
          <w:rFonts w:cs="Courier New"/>
        </w:rPr>
        <w:t>Item Properties</w:t>
      </w:r>
      <w:r>
        <w:rPr>
          <w:rFonts w:ascii="Calibri" w:hAnsi="Calibri"/>
        </w:rPr>
        <w:t xml:space="preserve"> (if you do not see these right-click the top bar and make sure that there is a cross in the checkbox </w:t>
      </w:r>
      <w:r w:rsidR="00FC747A">
        <w:rPr>
          <w:rFonts w:ascii="Calibri" w:hAnsi="Calibri"/>
          <w:noProof/>
          <w:lang w:val="en-US" w:eastAsia="en-US"/>
        </w:rPr>
        <w:drawing>
          <wp:inline distT="0" distB="0" distL="0" distR="0" wp14:anchorId="0F14FC4F" wp14:editId="33202610">
            <wp:extent cx="116840" cy="116840"/>
            <wp:effectExtent l="0" t="0" r="10160" b="1016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 for </w:t>
      </w:r>
      <w:r w:rsidR="005B2B1F" w:rsidRPr="007320AA">
        <w:rPr>
          <w:rFonts w:cs="Courier New"/>
        </w:rPr>
        <w:t>Composition</w:t>
      </w:r>
      <w:r w:rsidR="005B2B1F">
        <w:rPr>
          <w:rFonts w:ascii="Calibri" w:hAnsi="Calibri"/>
        </w:rPr>
        <w:t xml:space="preserve"> and </w:t>
      </w:r>
      <w:r w:rsidR="005B2B1F" w:rsidRPr="007320AA">
        <w:rPr>
          <w:rFonts w:cs="Courier New"/>
        </w:rPr>
        <w:t>Item Properties</w:t>
      </w:r>
      <w:r>
        <w:rPr>
          <w:rFonts w:ascii="Calibri" w:hAnsi="Calibri"/>
        </w:rPr>
        <w:t>)</w:t>
      </w:r>
    </w:p>
    <w:p w14:paraId="590E5552" w14:textId="77777777" w:rsidR="007320AA" w:rsidRDefault="007320AA" w:rsidP="007320AA">
      <w:pPr>
        <w:pStyle w:val="EndnoteText"/>
        <w:numPr>
          <w:ilvl w:val="0"/>
          <w:numId w:val="25"/>
        </w:numPr>
        <w:jc w:val="both"/>
        <w:rPr>
          <w:rFonts w:ascii="Calibri" w:hAnsi="Calibri"/>
        </w:rPr>
      </w:pPr>
      <w:r>
        <w:rPr>
          <w:rFonts w:ascii="Calibri" w:hAnsi="Calibri"/>
        </w:rPr>
        <w:t xml:space="preserve">In the </w:t>
      </w:r>
      <w:r w:rsidRPr="008D2986">
        <w:rPr>
          <w:rFonts w:ascii="Calibri" w:hAnsi="Calibri"/>
          <w:b/>
        </w:rPr>
        <w:t>Item Properties</w:t>
      </w:r>
      <w:r>
        <w:rPr>
          <w:rFonts w:ascii="Calibri" w:hAnsi="Calibri"/>
        </w:rPr>
        <w:t xml:space="preserve"> tab</w:t>
      </w:r>
      <w:r w:rsidR="0079147B">
        <w:rPr>
          <w:rFonts w:ascii="Calibri" w:hAnsi="Calibri"/>
        </w:rPr>
        <w:t xml:space="preserve"> expand the </w:t>
      </w:r>
      <w:r w:rsidR="0079147B" w:rsidRPr="0079147B">
        <w:rPr>
          <w:rFonts w:ascii="Calibri" w:hAnsi="Calibri"/>
          <w:b/>
        </w:rPr>
        <w:t>Position and size</w:t>
      </w:r>
      <w:r w:rsidR="0079147B">
        <w:rPr>
          <w:rFonts w:ascii="Calibri" w:hAnsi="Calibri"/>
        </w:rPr>
        <w:t xml:space="preserve"> properties and</w:t>
      </w:r>
      <w:r>
        <w:rPr>
          <w:rFonts w:ascii="Calibri" w:hAnsi="Calibri"/>
        </w:rPr>
        <w:t xml:space="preserve"> change the Width to </w:t>
      </w:r>
      <w:r w:rsidRPr="0079147B">
        <w:rPr>
          <w:rFonts w:cs="Courier New"/>
        </w:rPr>
        <w:t>140</w:t>
      </w:r>
      <w:r>
        <w:rPr>
          <w:rFonts w:ascii="Calibri" w:hAnsi="Calibri"/>
        </w:rPr>
        <w:t xml:space="preserve">, Height to </w:t>
      </w:r>
      <w:r w:rsidRPr="0079147B">
        <w:rPr>
          <w:rFonts w:cs="Courier New"/>
        </w:rPr>
        <w:t>120</w:t>
      </w:r>
      <w:r w:rsidR="0079147B">
        <w:rPr>
          <w:rFonts w:ascii="Calibri" w:hAnsi="Calibri"/>
        </w:rPr>
        <w:t xml:space="preserve">. Change </w:t>
      </w:r>
      <w:r>
        <w:rPr>
          <w:rFonts w:ascii="Calibri" w:hAnsi="Calibri"/>
        </w:rPr>
        <w:t xml:space="preserve">Scale to </w:t>
      </w:r>
      <w:r w:rsidRPr="0079147B">
        <w:rPr>
          <w:rFonts w:cs="Courier New"/>
        </w:rPr>
        <w:t>20000000</w:t>
      </w:r>
      <w:r w:rsidR="0079147B" w:rsidRPr="0079147B">
        <w:rPr>
          <w:rFonts w:ascii="Calibri" w:hAnsi="Calibri" w:cs="Courier New"/>
        </w:rPr>
        <w:t xml:space="preserve"> under</w:t>
      </w:r>
      <w:r w:rsidR="00276294">
        <w:rPr>
          <w:rFonts w:ascii="Calibri" w:hAnsi="Calibri" w:cs="Courier New"/>
        </w:rPr>
        <w:t xml:space="preserve"> </w:t>
      </w:r>
      <w:r w:rsidR="0079147B" w:rsidRPr="0079147B">
        <w:rPr>
          <w:rFonts w:ascii="Calibri" w:hAnsi="Calibri" w:cs="Courier New"/>
          <w:b/>
        </w:rPr>
        <w:t>Main Properties</w:t>
      </w:r>
    </w:p>
    <w:p w14:paraId="15EC071B" w14:textId="77777777" w:rsidR="0063003A" w:rsidRDefault="0063003A" w:rsidP="007320AA">
      <w:pPr>
        <w:pStyle w:val="EndnoteText"/>
        <w:numPr>
          <w:ilvl w:val="0"/>
          <w:numId w:val="25"/>
        </w:numPr>
        <w:jc w:val="both"/>
        <w:rPr>
          <w:rFonts w:ascii="Calibri" w:hAnsi="Calibri"/>
        </w:rPr>
      </w:pPr>
      <w:r>
        <w:rPr>
          <w:rFonts w:ascii="Calibri" w:hAnsi="Calibri"/>
        </w:rPr>
        <w:t xml:space="preserve">Use the </w:t>
      </w:r>
      <w:r w:rsidR="00FC747A">
        <w:rPr>
          <w:rFonts w:ascii="Calibri" w:hAnsi="Calibri"/>
          <w:noProof/>
          <w:lang w:val="en-US" w:eastAsia="en-US"/>
        </w:rPr>
        <w:drawing>
          <wp:inline distT="0" distB="0" distL="0" distR="0" wp14:anchorId="7360F299" wp14:editId="6947E006">
            <wp:extent cx="184785" cy="20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 cy="204470"/>
                    </a:xfrm>
                    <a:prstGeom prst="rect">
                      <a:avLst/>
                    </a:prstGeom>
                    <a:noFill/>
                    <a:ln>
                      <a:noFill/>
                    </a:ln>
                  </pic:spPr>
                </pic:pic>
              </a:graphicData>
            </a:graphic>
          </wp:inline>
        </w:drawing>
      </w:r>
      <w:r w:rsidRPr="0063003A">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14:paraId="1AD941E5" w14:textId="6CD9433E" w:rsidR="00627347" w:rsidRDefault="00627347" w:rsidP="007320AA">
      <w:pPr>
        <w:pStyle w:val="EndnoteText"/>
        <w:numPr>
          <w:ilvl w:val="0"/>
          <w:numId w:val="25"/>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056A3D8B" wp14:editId="57C7BE88">
            <wp:extent cx="116840" cy="116840"/>
            <wp:effectExtent l="0" t="0" r="10160" b="1016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is checked next to </w:t>
      </w:r>
      <w:r w:rsidRPr="00627347">
        <w:rPr>
          <w:rFonts w:ascii="Calibri" w:hAnsi="Calibri"/>
          <w:b/>
        </w:rPr>
        <w:t>Frame</w:t>
      </w:r>
    </w:p>
    <w:p w14:paraId="1BC1B2AE" w14:textId="77777777" w:rsidR="0063003A" w:rsidRDefault="0063003A" w:rsidP="00CE1C01">
      <w:pPr>
        <w:pStyle w:val="EndnoteText"/>
        <w:jc w:val="both"/>
        <w:rPr>
          <w:rFonts w:ascii="Calibri" w:hAnsi="Calibri"/>
        </w:rPr>
      </w:pPr>
    </w:p>
    <w:p w14:paraId="70F0716F" w14:textId="77777777" w:rsidR="007320AA" w:rsidRDefault="007320AA" w:rsidP="007320AA">
      <w:pPr>
        <w:pStyle w:val="EndnoteText"/>
        <w:jc w:val="both"/>
        <w:rPr>
          <w:rFonts w:ascii="Calibri" w:hAnsi="Calibri"/>
        </w:rPr>
      </w:pPr>
      <w:r>
        <w:rPr>
          <w:rFonts w:ascii="Calibri" w:hAnsi="Calibri"/>
        </w:rPr>
        <w:t xml:space="preserve">You should notice that </w:t>
      </w:r>
      <w:r w:rsidR="00E83166">
        <w:rPr>
          <w:rFonts w:ascii="Calibri" w:hAnsi="Calibri"/>
        </w:rPr>
        <w:t>the data layers that</w:t>
      </w:r>
      <w:r>
        <w:rPr>
          <w:rFonts w:ascii="Calibri" w:hAnsi="Calibri"/>
        </w:rPr>
        <w:t xml:space="preserve"> we have on display in the Print Composer </w:t>
      </w:r>
      <w:r w:rsidR="00E83166">
        <w:rPr>
          <w:rFonts w:ascii="Calibri" w:hAnsi="Calibri"/>
        </w:rPr>
        <w:t>are</w:t>
      </w:r>
      <w:r>
        <w:rPr>
          <w:rFonts w:ascii="Calibri" w:hAnsi="Calibri"/>
        </w:rPr>
        <w:t xml:space="preserve"> the same as that in our QGIS project</w:t>
      </w:r>
      <w:r w:rsidR="00BA13BC">
        <w:rPr>
          <w:rFonts w:ascii="Calibri" w:hAnsi="Calibri"/>
        </w:rPr>
        <w:t xml:space="preserve"> (i.e</w:t>
      </w:r>
      <w:r w:rsidR="0063003A">
        <w:rPr>
          <w:rFonts w:ascii="Calibri" w:hAnsi="Calibri"/>
        </w:rPr>
        <w:t xml:space="preserve">. the two displays are linked). At the moment we have all of the layers viewable but for this part of the figure we don’t want to display the </w:t>
      </w:r>
      <w:r w:rsidR="0063003A" w:rsidRPr="0063003A">
        <w:rPr>
          <w:rFonts w:cs="Courier New"/>
        </w:rPr>
        <w:t>Tiger conservation units</w:t>
      </w:r>
      <w:r w:rsidR="0063003A">
        <w:rPr>
          <w:rFonts w:ascii="Calibri" w:hAnsi="Calibri"/>
        </w:rPr>
        <w:t xml:space="preserve"> layer (we’ll display this in another map on the same page in a minute). </w:t>
      </w:r>
    </w:p>
    <w:p w14:paraId="533CA051" w14:textId="77777777" w:rsidR="0063003A" w:rsidRDefault="0063003A" w:rsidP="007320AA">
      <w:pPr>
        <w:pStyle w:val="EndnoteText"/>
        <w:jc w:val="both"/>
        <w:rPr>
          <w:rFonts w:ascii="Calibri" w:hAnsi="Calibri"/>
        </w:rPr>
      </w:pPr>
    </w:p>
    <w:p w14:paraId="57DF19F8" w14:textId="0A93473E" w:rsidR="0063003A" w:rsidRDefault="0063003A" w:rsidP="0063003A">
      <w:pPr>
        <w:pStyle w:val="EndnoteText"/>
        <w:numPr>
          <w:ilvl w:val="0"/>
          <w:numId w:val="26"/>
        </w:numPr>
        <w:jc w:val="both"/>
        <w:rPr>
          <w:rFonts w:ascii="Calibri" w:hAnsi="Calibri"/>
        </w:rPr>
      </w:pPr>
      <w:r>
        <w:rPr>
          <w:rFonts w:ascii="Calibri" w:hAnsi="Calibri"/>
        </w:rPr>
        <w:t xml:space="preserve">Switch windows back to the QGIS project (i.e. not the Print Composer window) and make sure there is </w:t>
      </w:r>
      <w:r w:rsidRPr="0063003A">
        <w:rPr>
          <w:rFonts w:ascii="Calibri" w:hAnsi="Calibri"/>
          <w:i/>
        </w:rPr>
        <w:t>not</w:t>
      </w:r>
      <w:r>
        <w:rPr>
          <w:rFonts w:ascii="Calibri" w:hAnsi="Calibri"/>
        </w:rPr>
        <w:t xml:space="preserve"> a tick next to the </w:t>
      </w:r>
      <w:r w:rsidRPr="0063003A">
        <w:rPr>
          <w:rFonts w:cs="Courier New"/>
        </w:rPr>
        <w:t>Tiger conservation units</w:t>
      </w:r>
      <w:r>
        <w:rPr>
          <w:rFonts w:ascii="Calibri" w:hAnsi="Calibri"/>
        </w:rPr>
        <w:t xml:space="preserve"> layer. Now switch back to the Print Composer window and you’ll see that this layer is</w:t>
      </w:r>
      <w:r w:rsidR="003D26AA">
        <w:rPr>
          <w:rFonts w:ascii="Calibri" w:hAnsi="Calibri"/>
        </w:rPr>
        <w:t xml:space="preserve"> now</w:t>
      </w:r>
      <w:r w:rsidR="00C62D91">
        <w:rPr>
          <w:rFonts w:ascii="Calibri" w:hAnsi="Calibri"/>
        </w:rPr>
        <w:t xml:space="preserve"> not displayed (i</w:t>
      </w:r>
      <w:r w:rsidR="002604B8">
        <w:rPr>
          <w:rFonts w:ascii="Calibri" w:hAnsi="Calibri"/>
        </w:rPr>
        <w:t xml:space="preserve">f the map in the Print Composer window hasn’t updated, you may need to click </w:t>
      </w:r>
      <w:r w:rsidR="00436182">
        <w:rPr>
          <w:rFonts w:ascii="Calibri" w:hAnsi="Calibri"/>
          <w:b/>
          <w:bCs/>
        </w:rPr>
        <w:t>Update p</w:t>
      </w:r>
      <w:r w:rsidR="002604B8" w:rsidRPr="002604B8">
        <w:rPr>
          <w:rFonts w:ascii="Calibri" w:hAnsi="Calibri"/>
          <w:b/>
          <w:bCs/>
        </w:rPr>
        <w:t>review</w:t>
      </w:r>
      <w:r w:rsidR="00C62D91" w:rsidRPr="00C62D91">
        <w:rPr>
          <w:rFonts w:ascii="Calibri" w:hAnsi="Calibri"/>
          <w:bCs/>
        </w:rPr>
        <w:t>)</w:t>
      </w:r>
      <w:r w:rsidR="002604B8">
        <w:rPr>
          <w:rFonts w:ascii="Calibri" w:hAnsi="Calibri"/>
        </w:rPr>
        <w:t xml:space="preserve">. </w:t>
      </w:r>
      <w:r>
        <w:rPr>
          <w:rFonts w:ascii="Calibri" w:hAnsi="Calibri"/>
        </w:rPr>
        <w:t xml:space="preserve">Your map should </w:t>
      </w:r>
      <w:r w:rsidR="003D26AA">
        <w:rPr>
          <w:rFonts w:ascii="Calibri" w:hAnsi="Calibri"/>
        </w:rPr>
        <w:t xml:space="preserve">display the </w:t>
      </w:r>
      <w:r w:rsidR="003D26AA" w:rsidRPr="003D26AA">
        <w:rPr>
          <w:rFonts w:cs="Courier New"/>
        </w:rPr>
        <w:t>India</w:t>
      </w:r>
      <w:r w:rsidR="003D26AA">
        <w:rPr>
          <w:rFonts w:ascii="Calibri" w:hAnsi="Calibri"/>
        </w:rPr>
        <w:t xml:space="preserve">, </w:t>
      </w:r>
      <w:r w:rsidR="003D26AA" w:rsidRPr="003D26AA">
        <w:rPr>
          <w:rFonts w:cs="Courier New"/>
        </w:rPr>
        <w:t>Other countries</w:t>
      </w:r>
      <w:r w:rsidR="003D26AA">
        <w:rPr>
          <w:rFonts w:ascii="Calibri" w:hAnsi="Calibri"/>
        </w:rPr>
        <w:t xml:space="preserve"> and </w:t>
      </w:r>
      <w:r w:rsidR="003D26AA" w:rsidRPr="003D26AA">
        <w:rPr>
          <w:rFonts w:cs="Courier New"/>
        </w:rPr>
        <w:t>Wildlife reserves</w:t>
      </w:r>
      <w:r w:rsidR="003D26AA">
        <w:rPr>
          <w:rFonts w:ascii="Calibri" w:hAnsi="Calibri"/>
        </w:rPr>
        <w:t xml:space="preserve"> layers and </w:t>
      </w:r>
      <w:r>
        <w:rPr>
          <w:rFonts w:ascii="Calibri" w:hAnsi="Calibri"/>
        </w:rPr>
        <w:t>look something like the screenshot below (ask if you need help)</w:t>
      </w:r>
    </w:p>
    <w:p w14:paraId="24F41111" w14:textId="77777777" w:rsidR="00C62B4C" w:rsidRDefault="00C62B4C" w:rsidP="00C62B4C">
      <w:pPr>
        <w:pStyle w:val="EndnoteText"/>
        <w:jc w:val="both"/>
        <w:rPr>
          <w:rFonts w:ascii="Calibri" w:hAnsi="Calibri"/>
        </w:rPr>
      </w:pPr>
    </w:p>
    <w:p w14:paraId="423F8813" w14:textId="77777777" w:rsidR="0063003A" w:rsidRDefault="00FC747A" w:rsidP="00493955">
      <w:pPr>
        <w:pStyle w:val="EndnoteText"/>
        <w:jc w:val="center"/>
        <w:rPr>
          <w:rFonts w:ascii="Calibri" w:hAnsi="Calibri"/>
        </w:rPr>
      </w:pPr>
      <w:r>
        <w:rPr>
          <w:rFonts w:ascii="Calibri" w:hAnsi="Calibri"/>
          <w:noProof/>
          <w:lang w:val="en-US" w:eastAsia="en-US"/>
        </w:rPr>
        <w:drawing>
          <wp:inline distT="0" distB="0" distL="0" distR="0" wp14:anchorId="24E55AB9" wp14:editId="0DD63397">
            <wp:extent cx="6362065" cy="337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b="5315"/>
                    <a:stretch>
                      <a:fillRect/>
                    </a:stretch>
                  </pic:blipFill>
                  <pic:spPr bwMode="auto">
                    <a:xfrm>
                      <a:off x="0" y="0"/>
                      <a:ext cx="6362065" cy="3375660"/>
                    </a:xfrm>
                    <a:prstGeom prst="rect">
                      <a:avLst/>
                    </a:prstGeom>
                    <a:noFill/>
                    <a:ln>
                      <a:noFill/>
                    </a:ln>
                  </pic:spPr>
                </pic:pic>
              </a:graphicData>
            </a:graphic>
          </wp:inline>
        </w:drawing>
      </w:r>
      <w:r w:rsidR="00F258A5">
        <w:rPr>
          <w:rFonts w:ascii="Calibri" w:hAnsi="Calibri"/>
        </w:rPr>
        <w:br/>
      </w:r>
    </w:p>
    <w:p w14:paraId="1A542502" w14:textId="77777777" w:rsidR="003D26AA" w:rsidRDefault="003D26AA" w:rsidP="003D26AA">
      <w:pPr>
        <w:pStyle w:val="EndnoteText"/>
        <w:numPr>
          <w:ilvl w:val="0"/>
          <w:numId w:val="26"/>
        </w:numPr>
        <w:jc w:val="both"/>
        <w:rPr>
          <w:rFonts w:ascii="Calibri" w:hAnsi="Calibri"/>
        </w:rPr>
      </w:pPr>
      <w:r>
        <w:rPr>
          <w:rFonts w:ascii="Calibri" w:hAnsi="Calibri"/>
        </w:rPr>
        <w:t xml:space="preserve">Before we create another map next to that of the wildlife reserves map we need to tell QGIS to not update the map we’ve created in the Print Composer. To do this check the checkbox next to </w:t>
      </w:r>
      <w:r w:rsidR="00FC747A">
        <w:rPr>
          <w:rFonts w:ascii="Calibri" w:hAnsi="Calibri"/>
          <w:noProof/>
          <w:lang w:val="en-US" w:eastAsia="en-US"/>
        </w:rPr>
        <w:drawing>
          <wp:inline distT="0" distB="0" distL="0" distR="0" wp14:anchorId="6D85ED29" wp14:editId="45E83EC5">
            <wp:extent cx="116840" cy="116840"/>
            <wp:effectExtent l="0" t="0" r="10160" b="10160"/>
            <wp:docPr id="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b/>
        </w:rPr>
        <w:t>Lock layers for map items</w:t>
      </w:r>
      <w:r>
        <w:rPr>
          <w:rFonts w:ascii="Calibri" w:hAnsi="Calibri"/>
        </w:rPr>
        <w:t>. This will mean that the map will not update as we check layers on/off</w:t>
      </w:r>
    </w:p>
    <w:p w14:paraId="291C8AFB" w14:textId="77777777" w:rsidR="00847E95" w:rsidRDefault="00847E95" w:rsidP="003D26AA">
      <w:pPr>
        <w:pStyle w:val="EndnoteText"/>
        <w:numPr>
          <w:ilvl w:val="0"/>
          <w:numId w:val="26"/>
        </w:numPr>
        <w:jc w:val="both"/>
        <w:rPr>
          <w:rFonts w:ascii="Calibri" w:hAnsi="Calibri"/>
        </w:rPr>
      </w:pPr>
      <w:r>
        <w:rPr>
          <w:rFonts w:ascii="Calibri" w:hAnsi="Calibri"/>
        </w:rPr>
        <w:t>Now is also a good time to save our work</w:t>
      </w:r>
      <w:r w:rsidR="00627347">
        <w:rPr>
          <w:rFonts w:ascii="Calibri" w:hAnsi="Calibri"/>
        </w:rPr>
        <w:t xml:space="preserve">, use the </w:t>
      </w:r>
      <w:r w:rsidR="00FC747A">
        <w:rPr>
          <w:rFonts w:ascii="Calibri" w:hAnsi="Calibri"/>
          <w:noProof/>
          <w:lang w:val="en-US" w:eastAsia="en-US"/>
        </w:rPr>
        <w:drawing>
          <wp:inline distT="0" distB="0" distL="0" distR="0" wp14:anchorId="79BCF596" wp14:editId="61267C84">
            <wp:extent cx="146050" cy="146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00627347" w:rsidRPr="00627347">
        <w:rPr>
          <w:rFonts w:ascii="Calibri" w:hAnsi="Calibri"/>
          <w:b/>
        </w:rPr>
        <w:t>Save</w:t>
      </w:r>
      <w:r w:rsidR="00627347">
        <w:rPr>
          <w:rFonts w:ascii="Calibri" w:hAnsi="Calibri"/>
        </w:rPr>
        <w:t xml:space="preserve"> button to do this.</w:t>
      </w:r>
    </w:p>
    <w:p w14:paraId="470C7D13" w14:textId="77777777" w:rsidR="00435FB5" w:rsidRDefault="00435FB5" w:rsidP="00DF5678">
      <w:pPr>
        <w:pStyle w:val="EndnoteText"/>
        <w:jc w:val="both"/>
        <w:rPr>
          <w:rFonts w:ascii="Calibri" w:hAnsi="Calibri"/>
        </w:rPr>
      </w:pPr>
    </w:p>
    <w:p w14:paraId="45271D17" w14:textId="77777777" w:rsidR="003D26AA" w:rsidRDefault="003D26AA" w:rsidP="00DF5678">
      <w:pPr>
        <w:pStyle w:val="EndnoteText"/>
        <w:jc w:val="both"/>
        <w:rPr>
          <w:rFonts w:ascii="Calibri" w:hAnsi="Calibri"/>
        </w:rPr>
      </w:pPr>
      <w:r>
        <w:rPr>
          <w:rFonts w:ascii="Calibri" w:hAnsi="Calibri"/>
        </w:rPr>
        <w:t>Right, we can now create an identical map in the top right corner</w:t>
      </w:r>
      <w:r w:rsidR="00DF5678">
        <w:rPr>
          <w:rFonts w:ascii="Calibri" w:hAnsi="Calibri"/>
        </w:rPr>
        <w:t xml:space="preserve"> to display our </w:t>
      </w:r>
      <w:r w:rsidR="00DF5678" w:rsidRPr="00DF5678">
        <w:rPr>
          <w:rFonts w:cs="Courier New"/>
        </w:rPr>
        <w:t>Tiger conservation units</w:t>
      </w:r>
      <w:r w:rsidR="00DF5678">
        <w:rPr>
          <w:rFonts w:ascii="Calibri" w:hAnsi="Calibri"/>
        </w:rPr>
        <w:t xml:space="preserve"> layer.</w:t>
      </w:r>
    </w:p>
    <w:p w14:paraId="0893D75F" w14:textId="77777777" w:rsidR="00845569" w:rsidRDefault="00845569" w:rsidP="00DF5678">
      <w:pPr>
        <w:pStyle w:val="EndnoteText"/>
        <w:jc w:val="both"/>
        <w:rPr>
          <w:rFonts w:ascii="Calibri" w:hAnsi="Calibri"/>
        </w:rPr>
      </w:pPr>
    </w:p>
    <w:p w14:paraId="2ABA0D16" w14:textId="77777777" w:rsidR="00845569" w:rsidRDefault="00845569" w:rsidP="00845569">
      <w:pPr>
        <w:pStyle w:val="EndnoteText"/>
        <w:numPr>
          <w:ilvl w:val="0"/>
          <w:numId w:val="26"/>
        </w:numPr>
        <w:jc w:val="both"/>
        <w:rPr>
          <w:rFonts w:ascii="Calibri" w:hAnsi="Calibri"/>
        </w:rPr>
      </w:pPr>
      <w:r>
        <w:rPr>
          <w:rFonts w:ascii="Calibri" w:hAnsi="Calibri"/>
        </w:rPr>
        <w:t xml:space="preserve">Go back to the QGIS project window and switch on the </w:t>
      </w:r>
      <w:r w:rsidRPr="00845569">
        <w:rPr>
          <w:rFonts w:cs="Courier New"/>
        </w:rPr>
        <w:t>Tiger conservation units</w:t>
      </w:r>
      <w:r>
        <w:rPr>
          <w:rFonts w:ascii="Calibri" w:hAnsi="Calibri"/>
        </w:rPr>
        <w:t xml:space="preserve"> layer and switch off the </w:t>
      </w:r>
      <w:r w:rsidRPr="00845569">
        <w:rPr>
          <w:rFonts w:cs="Courier New"/>
        </w:rPr>
        <w:t>Wildlife reserves</w:t>
      </w:r>
      <w:r>
        <w:rPr>
          <w:rFonts w:ascii="Calibri" w:hAnsi="Calibri"/>
        </w:rPr>
        <w:t xml:space="preserve"> layer</w:t>
      </w:r>
    </w:p>
    <w:p w14:paraId="3E94D9F6" w14:textId="77777777" w:rsidR="00845569" w:rsidRDefault="00845569" w:rsidP="00845569">
      <w:pPr>
        <w:pStyle w:val="EndnoteText"/>
        <w:numPr>
          <w:ilvl w:val="0"/>
          <w:numId w:val="26"/>
        </w:numPr>
        <w:jc w:val="both"/>
        <w:rPr>
          <w:rFonts w:ascii="Calibri" w:hAnsi="Calibri"/>
        </w:rPr>
      </w:pPr>
      <w:r>
        <w:rPr>
          <w:rFonts w:ascii="Calibri" w:hAnsi="Calibri"/>
        </w:rPr>
        <w:t xml:space="preserve">Go back to the Print Composer and once again click the </w:t>
      </w:r>
      <w:r w:rsidR="00FC747A">
        <w:rPr>
          <w:rFonts w:ascii="Calibri" w:hAnsi="Calibri"/>
          <w:noProof/>
          <w:lang w:val="en-US" w:eastAsia="en-US"/>
        </w:rPr>
        <w:drawing>
          <wp:inline distT="0" distB="0" distL="0" distR="0" wp14:anchorId="1C83CC11" wp14:editId="0738622D">
            <wp:extent cx="184785" cy="165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Draw a rectangle approximately the same size as the one you already have and a new map will be added to the display</w:t>
      </w:r>
    </w:p>
    <w:p w14:paraId="6F7A8B74" w14:textId="77777777" w:rsidR="00845569" w:rsidRDefault="00845569" w:rsidP="00845569">
      <w:pPr>
        <w:pStyle w:val="EndnoteText"/>
        <w:numPr>
          <w:ilvl w:val="0"/>
          <w:numId w:val="26"/>
        </w:numPr>
        <w:jc w:val="both"/>
        <w:rPr>
          <w:rFonts w:ascii="Calibri" w:hAnsi="Calibri"/>
        </w:rPr>
      </w:pPr>
      <w:r>
        <w:rPr>
          <w:rFonts w:ascii="Calibri" w:hAnsi="Calibri"/>
        </w:rPr>
        <w:t>Once again, change the values for Height, Width and Scale to match our other map</w:t>
      </w:r>
      <w:r w:rsidR="00880928">
        <w:rPr>
          <w:rFonts w:ascii="Calibri" w:hAnsi="Calibri"/>
        </w:rPr>
        <w:t xml:space="preserve"> and use the </w:t>
      </w:r>
      <w:r w:rsidR="00FC747A">
        <w:rPr>
          <w:rFonts w:ascii="Calibri" w:hAnsi="Calibri"/>
          <w:noProof/>
          <w:lang w:val="en-US" w:eastAsia="en-US"/>
        </w:rPr>
        <w:drawing>
          <wp:inline distT="0" distB="0" distL="0" distR="0" wp14:anchorId="191AFC17" wp14:editId="3B45CA7C">
            <wp:extent cx="184785" cy="204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 cy="204470"/>
                    </a:xfrm>
                    <a:prstGeom prst="rect">
                      <a:avLst/>
                    </a:prstGeom>
                    <a:noFill/>
                    <a:ln>
                      <a:noFill/>
                    </a:ln>
                  </pic:spPr>
                </pic:pic>
              </a:graphicData>
            </a:graphic>
          </wp:inline>
        </w:drawing>
      </w:r>
      <w:r w:rsidR="00880928" w:rsidRPr="0063003A">
        <w:rPr>
          <w:rFonts w:ascii="Calibri" w:hAnsi="Calibri"/>
          <w:b/>
        </w:rPr>
        <w:t>Move item content</w:t>
      </w:r>
      <w:r w:rsidR="00880928">
        <w:rPr>
          <w:rFonts w:ascii="Calibri" w:hAnsi="Calibri"/>
        </w:rPr>
        <w:t xml:space="preserve"> button to position India within the centre of the frame</w:t>
      </w:r>
    </w:p>
    <w:p w14:paraId="4B44E038" w14:textId="77777777" w:rsidR="00845569" w:rsidRDefault="00845569" w:rsidP="00845569">
      <w:pPr>
        <w:pStyle w:val="EndnoteText"/>
        <w:numPr>
          <w:ilvl w:val="0"/>
          <w:numId w:val="26"/>
        </w:numPr>
        <w:jc w:val="both"/>
        <w:rPr>
          <w:rFonts w:ascii="Calibri" w:hAnsi="Calibri"/>
        </w:rPr>
      </w:pPr>
      <w:r>
        <w:rPr>
          <w:rFonts w:ascii="Calibri" w:hAnsi="Calibri"/>
        </w:rPr>
        <w:t xml:space="preserve">Use the </w:t>
      </w:r>
      <w:r>
        <w:rPr>
          <w:rFonts w:ascii="Calibri" w:hAnsi="Calibri"/>
          <w:b/>
        </w:rPr>
        <w:t>Select/Move item</w:t>
      </w:r>
      <w:r w:rsidR="00FC747A">
        <w:rPr>
          <w:rFonts w:ascii="Calibri" w:hAnsi="Calibri"/>
          <w:noProof/>
          <w:lang w:val="en-US" w:eastAsia="en-US"/>
        </w:rPr>
        <w:drawing>
          <wp:inline distT="0" distB="0" distL="0" distR="0" wp14:anchorId="7F75BF80" wp14:editId="63408423">
            <wp:extent cx="194310" cy="17526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button to position the two maps closely together but with a small gap</w:t>
      </w:r>
      <w:r w:rsidR="00880928">
        <w:rPr>
          <w:rFonts w:ascii="Calibri" w:hAnsi="Calibri"/>
        </w:rPr>
        <w:t>. If the scale changes, change it back to the correct value</w:t>
      </w:r>
    </w:p>
    <w:p w14:paraId="2C5AA095" w14:textId="65F58819" w:rsidR="006D3FCB" w:rsidRDefault="006D3FCB" w:rsidP="006D3FCB">
      <w:pPr>
        <w:pStyle w:val="EndnoteText"/>
        <w:numPr>
          <w:ilvl w:val="0"/>
          <w:numId w:val="26"/>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3D1A2F9F" wp14:editId="30A1B8BC">
            <wp:extent cx="116840" cy="116840"/>
            <wp:effectExtent l="0" t="0" r="10160" b="1016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is checked next to </w:t>
      </w:r>
      <w:r w:rsidRPr="00627347">
        <w:rPr>
          <w:rFonts w:ascii="Calibri" w:hAnsi="Calibri"/>
          <w:b/>
        </w:rPr>
        <w:t>Frame</w:t>
      </w:r>
    </w:p>
    <w:p w14:paraId="2BCF3E9C" w14:textId="17731A8D" w:rsidR="00880928" w:rsidRDefault="00880928" w:rsidP="00845569">
      <w:pPr>
        <w:pStyle w:val="EndnoteText"/>
        <w:numPr>
          <w:ilvl w:val="0"/>
          <w:numId w:val="26"/>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check the checkbox next to </w:t>
      </w:r>
      <w:r w:rsidR="00FC747A">
        <w:rPr>
          <w:rFonts w:ascii="Calibri" w:hAnsi="Calibri"/>
          <w:noProof/>
          <w:lang w:val="en-US" w:eastAsia="en-US"/>
        </w:rPr>
        <w:drawing>
          <wp:inline distT="0" distB="0" distL="0" distR="0" wp14:anchorId="4738D332" wp14:editId="6A0B0944">
            <wp:extent cx="116840" cy="116840"/>
            <wp:effectExtent l="0" t="0" r="10160" b="1016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b/>
        </w:rPr>
        <w:t>Lock layers for map items</w:t>
      </w:r>
      <w:r>
        <w:rPr>
          <w:rFonts w:ascii="Calibri" w:hAnsi="Calibri"/>
        </w:rPr>
        <w:t xml:space="preserve"> before moving on</w:t>
      </w:r>
      <w:r w:rsidR="00573EC3">
        <w:rPr>
          <w:rFonts w:ascii="Calibri" w:hAnsi="Calibri"/>
        </w:rPr>
        <w:t>.</w:t>
      </w:r>
    </w:p>
    <w:p w14:paraId="7DCE1101" w14:textId="77777777" w:rsidR="00880928" w:rsidRDefault="00880928" w:rsidP="00880928">
      <w:pPr>
        <w:pStyle w:val="EndnoteText"/>
        <w:jc w:val="both"/>
        <w:rPr>
          <w:rFonts w:ascii="Calibri" w:hAnsi="Calibri"/>
        </w:rPr>
      </w:pPr>
    </w:p>
    <w:p w14:paraId="656F47E0" w14:textId="77777777" w:rsidR="00880928" w:rsidRDefault="00880928" w:rsidP="00880928">
      <w:pPr>
        <w:pStyle w:val="EndnoteText"/>
        <w:jc w:val="both"/>
        <w:rPr>
          <w:rFonts w:ascii="Calibri" w:hAnsi="Calibri"/>
        </w:rPr>
      </w:pPr>
      <w:r>
        <w:rPr>
          <w:rFonts w:ascii="Calibri" w:hAnsi="Calibri"/>
        </w:rPr>
        <w:t xml:space="preserve">We now need to add a map of the World to the figure to help give viewers some context. </w:t>
      </w:r>
    </w:p>
    <w:p w14:paraId="79254798" w14:textId="77777777" w:rsidR="00880928" w:rsidRDefault="00880928" w:rsidP="00880928">
      <w:pPr>
        <w:pStyle w:val="EndnoteText"/>
        <w:jc w:val="both"/>
        <w:rPr>
          <w:rFonts w:ascii="Calibri" w:hAnsi="Calibri"/>
        </w:rPr>
      </w:pPr>
    </w:p>
    <w:p w14:paraId="26388FA7" w14:textId="77777777" w:rsidR="00880928" w:rsidRDefault="00880928" w:rsidP="00880928">
      <w:pPr>
        <w:pStyle w:val="EndnoteText"/>
        <w:numPr>
          <w:ilvl w:val="0"/>
          <w:numId w:val="27"/>
        </w:numPr>
        <w:jc w:val="both"/>
        <w:rPr>
          <w:rFonts w:ascii="Calibri" w:hAnsi="Calibri"/>
        </w:rPr>
      </w:pPr>
      <w:r>
        <w:rPr>
          <w:rFonts w:ascii="Calibri" w:hAnsi="Calibri"/>
        </w:rPr>
        <w:t xml:space="preserve">Leaving just the </w:t>
      </w:r>
      <w:proofErr w:type="gramStart"/>
      <w:r w:rsidRPr="00880928">
        <w:rPr>
          <w:rFonts w:cs="Courier New"/>
        </w:rPr>
        <w:t>Other</w:t>
      </w:r>
      <w:proofErr w:type="gramEnd"/>
      <w:r w:rsidRPr="00880928">
        <w:rPr>
          <w:rFonts w:cs="Courier New"/>
        </w:rPr>
        <w:t xml:space="preserve"> countries</w:t>
      </w:r>
      <w:r>
        <w:rPr>
          <w:rFonts w:ascii="Calibri" w:hAnsi="Calibri"/>
        </w:rPr>
        <w:t xml:space="preserve"> layers visible create another map at the bottom of the figure</w:t>
      </w:r>
      <w:r w:rsidR="00E01F26">
        <w:rPr>
          <w:rFonts w:ascii="Calibri" w:hAnsi="Calibri"/>
        </w:rPr>
        <w:t xml:space="preserve">. Play around with moving the </w:t>
      </w:r>
      <w:proofErr w:type="gramStart"/>
      <w:r w:rsidR="00E01F26" w:rsidRPr="00E01F26">
        <w:rPr>
          <w:rFonts w:cs="Courier New"/>
        </w:rPr>
        <w:t>Other</w:t>
      </w:r>
      <w:proofErr w:type="gramEnd"/>
      <w:r w:rsidR="00E01F26" w:rsidRPr="00E01F26">
        <w:rPr>
          <w:rFonts w:cs="Courier New"/>
        </w:rPr>
        <w:t xml:space="preserve"> countries</w:t>
      </w:r>
      <w:r w:rsidR="00E01F26">
        <w:rPr>
          <w:rFonts w:ascii="Calibri" w:hAnsi="Calibri"/>
        </w:rPr>
        <w:t xml:space="preserve"> layer into the frame and adjust the scale accordingly until it fills the frame</w:t>
      </w:r>
      <w:r w:rsidR="00583381">
        <w:rPr>
          <w:rFonts w:ascii="Calibri" w:hAnsi="Calibri"/>
        </w:rPr>
        <w:t xml:space="preserve"> (a scale of </w:t>
      </w:r>
      <w:r w:rsidR="00583381" w:rsidRPr="00583381">
        <w:rPr>
          <w:rFonts w:ascii="Calibri" w:hAnsi="Calibri"/>
        </w:rPr>
        <w:t>350000000</w:t>
      </w:r>
      <w:r w:rsidR="00583381">
        <w:rPr>
          <w:rFonts w:ascii="Calibri" w:hAnsi="Calibri"/>
        </w:rPr>
        <w:t xml:space="preserve"> should just about do it but feel free to choose your own)</w:t>
      </w:r>
      <w:r>
        <w:rPr>
          <w:rFonts w:ascii="Calibri" w:hAnsi="Calibri"/>
        </w:rPr>
        <w:t xml:space="preserve">. </w:t>
      </w:r>
    </w:p>
    <w:p w14:paraId="62EBAFD7" w14:textId="77777777" w:rsidR="00583381" w:rsidRDefault="00583381" w:rsidP="00880928">
      <w:pPr>
        <w:pStyle w:val="EndnoteText"/>
        <w:numPr>
          <w:ilvl w:val="0"/>
          <w:numId w:val="27"/>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446F6951" wp14:editId="01282CAF">
            <wp:extent cx="116840" cy="116840"/>
            <wp:effectExtent l="0" t="0" r="10160" b="1016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276294">
        <w:rPr>
          <w:rFonts w:ascii="Calibri" w:hAnsi="Calibri"/>
        </w:rPr>
        <w:t xml:space="preserve"> </w:t>
      </w:r>
      <w:r>
        <w:rPr>
          <w:rFonts w:ascii="Calibri" w:hAnsi="Calibri"/>
        </w:rPr>
        <w:t xml:space="preserve">next to </w:t>
      </w:r>
      <w:r w:rsidRPr="00583381">
        <w:rPr>
          <w:rFonts w:ascii="Calibri" w:hAnsi="Calibri"/>
          <w:b/>
        </w:rPr>
        <w:t>Frame</w:t>
      </w:r>
      <w:r>
        <w:rPr>
          <w:rFonts w:ascii="Calibri" w:hAnsi="Calibri"/>
        </w:rPr>
        <w:t xml:space="preserve"> is checked. Your current map should now look something like that </w:t>
      </w:r>
      <w:r w:rsidR="006D3FCB">
        <w:rPr>
          <w:rFonts w:ascii="Calibri" w:hAnsi="Calibri"/>
        </w:rPr>
        <w:t>below</w:t>
      </w:r>
    </w:p>
    <w:p w14:paraId="06C5B176" w14:textId="77777777" w:rsidR="00880928" w:rsidRDefault="00880928" w:rsidP="00880928">
      <w:pPr>
        <w:pStyle w:val="EndnoteText"/>
        <w:ind w:left="720"/>
        <w:jc w:val="both"/>
        <w:rPr>
          <w:rFonts w:ascii="Calibri" w:hAnsi="Calibri"/>
        </w:rPr>
      </w:pPr>
    </w:p>
    <w:p w14:paraId="6935B3FC" w14:textId="77777777" w:rsidR="00880928" w:rsidRPr="007320AA" w:rsidRDefault="00FC747A" w:rsidP="00880928">
      <w:pPr>
        <w:pStyle w:val="EndnoteText"/>
        <w:jc w:val="center"/>
        <w:rPr>
          <w:rFonts w:ascii="Calibri" w:hAnsi="Calibri"/>
        </w:rPr>
      </w:pPr>
      <w:r>
        <w:rPr>
          <w:rFonts w:ascii="Calibri" w:hAnsi="Calibri"/>
          <w:noProof/>
          <w:lang w:val="en-US" w:eastAsia="en-US"/>
        </w:rPr>
        <w:drawing>
          <wp:inline distT="0" distB="0" distL="0" distR="0" wp14:anchorId="7D46EA65" wp14:editId="249B2712">
            <wp:extent cx="4620895" cy="32683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895" cy="3268345"/>
                    </a:xfrm>
                    <a:prstGeom prst="rect">
                      <a:avLst/>
                    </a:prstGeom>
                    <a:noFill/>
                    <a:ln>
                      <a:noFill/>
                    </a:ln>
                  </pic:spPr>
                </pic:pic>
              </a:graphicData>
            </a:graphic>
          </wp:inline>
        </w:drawing>
      </w:r>
    </w:p>
    <w:p w14:paraId="4C46CC9F" w14:textId="77777777" w:rsidR="00620F8A" w:rsidRDefault="00620F8A">
      <w:pPr>
        <w:pStyle w:val="EndnoteText"/>
        <w:jc w:val="both"/>
        <w:rPr>
          <w:rFonts w:ascii="Calibri" w:hAnsi="Calibri"/>
        </w:rPr>
      </w:pPr>
    </w:p>
    <w:p w14:paraId="5324D630" w14:textId="77777777" w:rsidR="00460224" w:rsidRDefault="00460224">
      <w:pPr>
        <w:pStyle w:val="EndnoteText"/>
        <w:jc w:val="both"/>
        <w:rPr>
          <w:rFonts w:ascii="Calibri" w:hAnsi="Calibri"/>
        </w:rPr>
      </w:pPr>
      <w:r>
        <w:rPr>
          <w:rFonts w:ascii="Calibri" w:hAnsi="Calibri"/>
        </w:rPr>
        <w:t xml:space="preserve">Now that we have all of our maps in position we need to add a title. </w:t>
      </w:r>
    </w:p>
    <w:p w14:paraId="4739D4E4" w14:textId="77777777" w:rsidR="00460224" w:rsidRDefault="00460224">
      <w:pPr>
        <w:pStyle w:val="EndnoteText"/>
        <w:jc w:val="both"/>
        <w:rPr>
          <w:rFonts w:ascii="Calibri" w:hAnsi="Calibri"/>
        </w:rPr>
      </w:pPr>
    </w:p>
    <w:p w14:paraId="10A9066C" w14:textId="77777777" w:rsidR="00620F8A" w:rsidRDefault="00460224" w:rsidP="00460224">
      <w:pPr>
        <w:pStyle w:val="EndnoteText"/>
        <w:numPr>
          <w:ilvl w:val="0"/>
          <w:numId w:val="27"/>
        </w:numPr>
        <w:jc w:val="both"/>
        <w:rPr>
          <w:rFonts w:ascii="Calibri" w:hAnsi="Calibri"/>
        </w:rPr>
      </w:pPr>
      <w:r>
        <w:rPr>
          <w:rFonts w:ascii="Calibri" w:hAnsi="Calibri"/>
        </w:rPr>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w:t>
      </w:r>
      <w:r w:rsidR="00E938AB">
        <w:rPr>
          <w:rFonts w:ascii="Calibri" w:hAnsi="Calibri"/>
        </w:rPr>
        <w:t xml:space="preserve"> the words Q</w:t>
      </w:r>
      <w:r>
        <w:rPr>
          <w:rFonts w:ascii="Calibri" w:hAnsi="Calibri"/>
        </w:rPr>
        <w:t>GIS added to the map display</w:t>
      </w:r>
    </w:p>
    <w:p w14:paraId="3F681DAC" w14:textId="77777777" w:rsidR="00460224" w:rsidRDefault="00460224" w:rsidP="00460224">
      <w:pPr>
        <w:pStyle w:val="EndnoteText"/>
        <w:numPr>
          <w:ilvl w:val="0"/>
          <w:numId w:val="27"/>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sidRPr="00460224">
        <w:rPr>
          <w:rFonts w:cs="Courier New"/>
        </w:rPr>
        <w:t>Tiger Conservation</w:t>
      </w:r>
    </w:p>
    <w:p w14:paraId="1847316B" w14:textId="77777777" w:rsidR="00460224" w:rsidRDefault="00460224" w:rsidP="00460224">
      <w:pPr>
        <w:pStyle w:val="EndnoteText"/>
        <w:numPr>
          <w:ilvl w:val="0"/>
          <w:numId w:val="27"/>
        </w:numPr>
        <w:jc w:val="both"/>
        <w:rPr>
          <w:rFonts w:ascii="Calibri" w:hAnsi="Calibri"/>
        </w:rPr>
      </w:pPr>
      <w:r>
        <w:rPr>
          <w:rFonts w:ascii="Calibri" w:hAnsi="Calibri"/>
        </w:rPr>
        <w:t xml:space="preserve">Click on </w:t>
      </w:r>
      <w:r>
        <w:rPr>
          <w:rFonts w:ascii="Calibri" w:hAnsi="Calibri"/>
          <w:b/>
        </w:rPr>
        <w:t>Font</w:t>
      </w:r>
      <w:r>
        <w:rPr>
          <w:rFonts w:ascii="Calibri" w:hAnsi="Calibri"/>
        </w:rPr>
        <w:t xml:space="preserve"> and change the </w:t>
      </w:r>
      <w:r w:rsidR="00C3158C" w:rsidRPr="008D2986">
        <w:rPr>
          <w:rFonts w:ascii="Calibri" w:hAnsi="Calibri"/>
          <w:b/>
        </w:rPr>
        <w:t>Font</w:t>
      </w:r>
      <w:r w:rsidR="00276294">
        <w:rPr>
          <w:rFonts w:ascii="Calibri" w:hAnsi="Calibri"/>
          <w:b/>
        </w:rPr>
        <w:t xml:space="preserve"> </w:t>
      </w:r>
      <w:r>
        <w:rPr>
          <w:rFonts w:ascii="Calibri" w:hAnsi="Calibri"/>
          <w:b/>
        </w:rPr>
        <w:t>Style</w:t>
      </w:r>
      <w:r>
        <w:rPr>
          <w:rFonts w:ascii="Calibri" w:hAnsi="Calibri"/>
        </w:rPr>
        <w:t xml:space="preserve"> to </w:t>
      </w:r>
      <w:r w:rsidRPr="00460224">
        <w:rPr>
          <w:rFonts w:cs="Courier New"/>
        </w:rPr>
        <w:t>Bold</w:t>
      </w:r>
      <w:r>
        <w:rPr>
          <w:rFonts w:ascii="Calibri" w:hAnsi="Calibri"/>
        </w:rPr>
        <w:t xml:space="preserve"> and the </w:t>
      </w:r>
      <w:r w:rsidRPr="00276294">
        <w:rPr>
          <w:rFonts w:ascii="Calibri" w:hAnsi="Calibri"/>
          <w:b/>
        </w:rPr>
        <w:t>Size</w:t>
      </w:r>
      <w:r>
        <w:rPr>
          <w:rFonts w:ascii="Calibri" w:hAnsi="Calibri"/>
        </w:rPr>
        <w:t xml:space="preserve"> to </w:t>
      </w:r>
      <w:r w:rsidRPr="00460224">
        <w:rPr>
          <w:rFonts w:cs="Courier New"/>
        </w:rPr>
        <w:t>28</w:t>
      </w:r>
      <w:r>
        <w:rPr>
          <w:rFonts w:ascii="Calibri" w:hAnsi="Calibri" w:cs="Courier New"/>
        </w:rPr>
        <w:t xml:space="preserve"> (you might need to drag out the box in the map display to fit the text)</w:t>
      </w:r>
    </w:p>
    <w:p w14:paraId="7E3F98DB" w14:textId="77777777" w:rsidR="00F62966" w:rsidRDefault="00460224" w:rsidP="00460224">
      <w:pPr>
        <w:pStyle w:val="EndnoteText"/>
        <w:numPr>
          <w:ilvl w:val="0"/>
          <w:numId w:val="27"/>
        </w:numPr>
        <w:jc w:val="both"/>
        <w:rPr>
          <w:rFonts w:ascii="Calibri" w:hAnsi="Calibri"/>
        </w:rPr>
      </w:pPr>
      <w:r>
        <w:rPr>
          <w:rFonts w:ascii="Calibri" w:hAnsi="Calibri"/>
        </w:rPr>
        <w:lastRenderedPageBreak/>
        <w:t xml:space="preserve">Under </w:t>
      </w:r>
      <w:r>
        <w:rPr>
          <w:rFonts w:ascii="Calibri" w:hAnsi="Calibri"/>
          <w:b/>
        </w:rPr>
        <w:t>Vertical</w:t>
      </w:r>
      <w:r w:rsidRPr="00460224">
        <w:rPr>
          <w:rFonts w:ascii="Calibri" w:hAnsi="Calibri"/>
          <w:b/>
        </w:rPr>
        <w:t xml:space="preserve"> Alignment</w:t>
      </w:r>
      <w:r>
        <w:rPr>
          <w:rFonts w:ascii="Calibri" w:hAnsi="Calibri"/>
        </w:rPr>
        <w:t xml:space="preserve"> select the </w:t>
      </w:r>
      <w:r w:rsidR="00E938AB">
        <w:rPr>
          <w:rFonts w:ascii="Calibri" w:hAnsi="Calibri"/>
        </w:rPr>
        <w:t xml:space="preserve">radio button named </w:t>
      </w:r>
      <w:r w:rsidR="00E938AB" w:rsidRPr="00E938AB">
        <w:rPr>
          <w:rFonts w:cs="Courier New"/>
        </w:rPr>
        <w:t>Middle</w:t>
      </w:r>
      <w:r>
        <w:rPr>
          <w:rFonts w:ascii="Calibri" w:hAnsi="Calibri"/>
        </w:rPr>
        <w:t xml:space="preserve"> (leave the </w:t>
      </w:r>
      <w:r>
        <w:rPr>
          <w:rFonts w:ascii="Calibri" w:hAnsi="Calibri"/>
          <w:b/>
        </w:rPr>
        <w:t>Horizontal Alignment</w:t>
      </w:r>
      <w:r>
        <w:rPr>
          <w:rFonts w:ascii="Calibri" w:hAnsi="Calibri"/>
        </w:rPr>
        <w:t xml:space="preserve"> button on </w:t>
      </w:r>
      <w:r w:rsidRPr="00B13743">
        <w:rPr>
          <w:rFonts w:cs="Courier New"/>
        </w:rPr>
        <w:t>Left</w:t>
      </w:r>
      <w:r w:rsidR="00610E5B">
        <w:rPr>
          <w:rFonts w:ascii="Calibri" w:hAnsi="Calibri"/>
        </w:rPr>
        <w:t>)</w:t>
      </w:r>
    </w:p>
    <w:p w14:paraId="68D7F23B" w14:textId="35CE432D" w:rsidR="00610E5B" w:rsidRDefault="00610E5B" w:rsidP="00460224">
      <w:pPr>
        <w:pStyle w:val="EndnoteText"/>
        <w:numPr>
          <w:ilvl w:val="0"/>
          <w:numId w:val="27"/>
        </w:numPr>
        <w:jc w:val="both"/>
        <w:rPr>
          <w:rFonts w:ascii="Calibri" w:hAnsi="Calibri"/>
        </w:rPr>
      </w:pPr>
      <w:r>
        <w:rPr>
          <w:rFonts w:ascii="Calibri" w:hAnsi="Calibri"/>
        </w:rPr>
        <w:t xml:space="preserve">Check the checkbox </w:t>
      </w:r>
      <w:r w:rsidR="00FC747A">
        <w:rPr>
          <w:rFonts w:ascii="Calibri" w:hAnsi="Calibri"/>
          <w:noProof/>
          <w:lang w:val="en-US" w:eastAsia="en-US"/>
        </w:rPr>
        <w:drawing>
          <wp:inline distT="0" distB="0" distL="0" distR="0" wp14:anchorId="6F369EA6" wp14:editId="1D714097">
            <wp:extent cx="116840" cy="116840"/>
            <wp:effectExtent l="0" t="0" r="10160" b="1016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next to </w:t>
      </w:r>
      <w:r w:rsidRPr="003F34EF">
        <w:rPr>
          <w:rFonts w:cs="Courier New"/>
        </w:rPr>
        <w:t>Frame</w:t>
      </w:r>
    </w:p>
    <w:p w14:paraId="3F74B832" w14:textId="77777777" w:rsidR="00F62966" w:rsidRDefault="00F62966" w:rsidP="00F62966">
      <w:pPr>
        <w:pStyle w:val="EndnoteText"/>
        <w:jc w:val="both"/>
        <w:rPr>
          <w:rFonts w:ascii="Calibri" w:hAnsi="Calibri"/>
        </w:rPr>
      </w:pPr>
    </w:p>
    <w:p w14:paraId="7BCB2C2E" w14:textId="77777777" w:rsidR="00E938AB" w:rsidRDefault="002A48CC" w:rsidP="00F62966">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button in the top-left corner</w:t>
      </w:r>
      <w:r w:rsidR="00FC747A">
        <w:rPr>
          <w:rFonts w:ascii="Calibri" w:hAnsi="Calibri"/>
          <w:noProof/>
          <w:lang w:val="en-US" w:eastAsia="en-US"/>
        </w:rPr>
        <w:drawing>
          <wp:inline distT="0" distB="0" distL="0" distR="0" wp14:anchorId="1CC7A51E" wp14:editId="32163595">
            <wp:extent cx="194310" cy="175260"/>
            <wp:effectExtent l="0" t="0" r="8890" b="254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4-11-13 at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or click </w:t>
      </w:r>
      <w:r>
        <w:rPr>
          <w:rFonts w:ascii="Calibri" w:hAnsi="Calibri"/>
          <w:b/>
        </w:rPr>
        <w:t>Composer &gt; Save Project</w:t>
      </w:r>
      <w:r>
        <w:rPr>
          <w:rFonts w:ascii="Calibri" w:hAnsi="Calibri"/>
        </w:rPr>
        <w:t xml:space="preserve">. </w:t>
      </w:r>
      <w:r w:rsidR="00E938AB">
        <w:rPr>
          <w:rFonts w:ascii="Calibri" w:hAnsi="Calibri"/>
        </w:rPr>
        <w:t>Let’s add some more details:</w:t>
      </w:r>
    </w:p>
    <w:p w14:paraId="3C6ACEA2" w14:textId="77777777" w:rsidR="00E938AB" w:rsidRPr="00F62966" w:rsidRDefault="00E938AB" w:rsidP="00F62966">
      <w:pPr>
        <w:pStyle w:val="EndnoteText"/>
        <w:jc w:val="both"/>
        <w:rPr>
          <w:rFonts w:ascii="Calibri" w:hAnsi="Calibri"/>
        </w:rPr>
      </w:pPr>
    </w:p>
    <w:p w14:paraId="6885E24F" w14:textId="77777777" w:rsidR="00460224" w:rsidRDefault="00610E5B" w:rsidP="00460224">
      <w:pPr>
        <w:pStyle w:val="EndnoteText"/>
        <w:numPr>
          <w:ilvl w:val="0"/>
          <w:numId w:val="27"/>
        </w:numPr>
        <w:jc w:val="both"/>
        <w:rPr>
          <w:rFonts w:ascii="Calibri" w:hAnsi="Calibri"/>
        </w:rPr>
      </w:pPr>
      <w:r>
        <w:rPr>
          <w:rFonts w:ascii="Calibri" w:hAnsi="Calibri"/>
        </w:rPr>
        <w:t xml:space="preserve">Under </w:t>
      </w:r>
      <w:r w:rsidRPr="00610E5B">
        <w:rPr>
          <w:rFonts w:ascii="Calibri" w:hAnsi="Calibri"/>
          <w:b/>
        </w:rPr>
        <w:t>Item Properties</w:t>
      </w:r>
      <w:r>
        <w:rPr>
          <w:rFonts w:ascii="Calibri" w:hAnsi="Calibri"/>
        </w:rPr>
        <w:t xml:space="preserve"> find the </w:t>
      </w:r>
      <w:r w:rsidRPr="00610E5B">
        <w:rPr>
          <w:rFonts w:ascii="Calibri" w:hAnsi="Calibri"/>
          <w:b/>
        </w:rPr>
        <w:t>Background</w:t>
      </w:r>
      <w:r>
        <w:rPr>
          <w:rFonts w:ascii="Calibri" w:hAnsi="Calibri"/>
        </w:rPr>
        <w:t xml:space="preserve"> property</w:t>
      </w:r>
      <w:r w:rsidR="00E06D67">
        <w:rPr>
          <w:rFonts w:ascii="Calibri" w:hAnsi="Calibri"/>
        </w:rPr>
        <w:t xml:space="preserve"> and</w:t>
      </w:r>
      <w:r w:rsidR="00276294">
        <w:rPr>
          <w:rFonts w:ascii="Calibri" w:hAnsi="Calibri"/>
        </w:rPr>
        <w:t xml:space="preserve"> </w:t>
      </w:r>
      <w:r w:rsidR="00E06D67">
        <w:rPr>
          <w:rFonts w:ascii="Calibri" w:hAnsi="Calibri"/>
        </w:rPr>
        <w:t xml:space="preserve">change </w:t>
      </w:r>
      <w:r w:rsidR="00460224">
        <w:rPr>
          <w:rFonts w:ascii="Calibri" w:hAnsi="Calibri"/>
        </w:rPr>
        <w:t>the colour to a light grey</w:t>
      </w:r>
      <w:r w:rsidR="00E06D67">
        <w:rPr>
          <w:rFonts w:ascii="Calibri" w:hAnsi="Calibri"/>
        </w:rPr>
        <w:t>.</w:t>
      </w:r>
    </w:p>
    <w:p w14:paraId="7347D925" w14:textId="77777777" w:rsidR="00460224" w:rsidRDefault="00434906" w:rsidP="00460224">
      <w:pPr>
        <w:pStyle w:val="EndnoteText"/>
        <w:numPr>
          <w:ilvl w:val="0"/>
          <w:numId w:val="27"/>
        </w:numPr>
        <w:jc w:val="both"/>
        <w:rPr>
          <w:rFonts w:ascii="Calibri" w:hAnsi="Calibri"/>
        </w:rPr>
      </w:pPr>
      <w:r>
        <w:rPr>
          <w:rFonts w:ascii="Calibri" w:hAnsi="Calibri"/>
        </w:rPr>
        <w:t>Drag the grey frame to align with the other maps in the figure</w:t>
      </w:r>
      <w:r w:rsidR="00F62966">
        <w:rPr>
          <w:rFonts w:ascii="Calibri" w:hAnsi="Calibri"/>
        </w:rPr>
        <w:t xml:space="preserve">. </w:t>
      </w:r>
    </w:p>
    <w:p w14:paraId="26626897" w14:textId="77777777" w:rsidR="00434906" w:rsidRDefault="00434906" w:rsidP="00434906">
      <w:pPr>
        <w:pStyle w:val="EndnoteText"/>
        <w:ind w:left="720"/>
        <w:jc w:val="both"/>
        <w:rPr>
          <w:rFonts w:ascii="Calibri" w:hAnsi="Calibri"/>
        </w:rPr>
      </w:pPr>
    </w:p>
    <w:p w14:paraId="28531DFB" w14:textId="77777777" w:rsidR="00434906" w:rsidRPr="00460224" w:rsidRDefault="00FC747A" w:rsidP="00434906">
      <w:pPr>
        <w:pStyle w:val="EndnoteText"/>
        <w:jc w:val="center"/>
        <w:rPr>
          <w:rFonts w:ascii="Calibri" w:hAnsi="Calibri"/>
        </w:rPr>
      </w:pPr>
      <w:r>
        <w:rPr>
          <w:rFonts w:ascii="Calibri" w:hAnsi="Calibri"/>
          <w:noProof/>
          <w:lang w:val="en-US" w:eastAsia="en-US"/>
        </w:rPr>
        <w:drawing>
          <wp:inline distT="0" distB="0" distL="0" distR="0" wp14:anchorId="19126C20" wp14:editId="72CAB6AD">
            <wp:extent cx="3268345" cy="231521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8345" cy="2315210"/>
                    </a:xfrm>
                    <a:prstGeom prst="rect">
                      <a:avLst/>
                    </a:prstGeom>
                    <a:noFill/>
                    <a:ln>
                      <a:noFill/>
                    </a:ln>
                  </pic:spPr>
                </pic:pic>
              </a:graphicData>
            </a:graphic>
          </wp:inline>
        </w:drawing>
      </w:r>
    </w:p>
    <w:p w14:paraId="17B1F7B5" w14:textId="77777777" w:rsidR="00F62966" w:rsidRDefault="00F62966" w:rsidP="00434906">
      <w:pPr>
        <w:tabs>
          <w:tab w:val="left" w:pos="-720"/>
        </w:tabs>
        <w:jc w:val="both"/>
        <w:rPr>
          <w:rFonts w:ascii="Calibri" w:hAnsi="Calibri"/>
        </w:rPr>
      </w:pPr>
    </w:p>
    <w:p w14:paraId="2178A635" w14:textId="77777777" w:rsidR="00620F8A" w:rsidRDefault="00434906" w:rsidP="00434906">
      <w:pPr>
        <w:tabs>
          <w:tab w:val="left" w:pos="-720"/>
        </w:tabs>
        <w:jc w:val="both"/>
        <w:rPr>
          <w:rFonts w:ascii="Calibri" w:hAnsi="Calibri"/>
        </w:rPr>
      </w:pPr>
      <w:r>
        <w:rPr>
          <w:rFonts w:ascii="Calibri" w:hAnsi="Calibri"/>
        </w:rPr>
        <w:t>We’ll now add a small subtitle to the Tiger Conservation title.</w:t>
      </w:r>
    </w:p>
    <w:p w14:paraId="2C8D15B9" w14:textId="77777777" w:rsidR="00434906" w:rsidRDefault="00434906" w:rsidP="00434906">
      <w:pPr>
        <w:tabs>
          <w:tab w:val="left" w:pos="-720"/>
        </w:tabs>
        <w:jc w:val="both"/>
        <w:rPr>
          <w:rFonts w:ascii="Calibri" w:hAnsi="Calibri"/>
        </w:rPr>
      </w:pPr>
    </w:p>
    <w:p w14:paraId="3B872536" w14:textId="77777777" w:rsidR="00434906" w:rsidRDefault="00434906" w:rsidP="00434906">
      <w:pPr>
        <w:numPr>
          <w:ilvl w:val="0"/>
          <w:numId w:val="29"/>
        </w:numPr>
        <w:tabs>
          <w:tab w:val="left" w:pos="-720"/>
        </w:tabs>
        <w:jc w:val="both"/>
        <w:rPr>
          <w:rFonts w:ascii="Calibri" w:hAnsi="Calibri"/>
        </w:rPr>
      </w:pPr>
      <w:r>
        <w:rPr>
          <w:rFonts w:ascii="Calibri" w:hAnsi="Calibri"/>
        </w:rPr>
        <w:t xml:space="preserve">Add another label in the same way but change the text to Size </w:t>
      </w:r>
      <w:r w:rsidRPr="00434906">
        <w:rPr>
          <w:rFonts w:ascii="Calibri" w:hAnsi="Calibri"/>
          <w:i/>
        </w:rPr>
        <w:t>18</w:t>
      </w:r>
      <w:r>
        <w:rPr>
          <w:rFonts w:ascii="Calibri" w:hAnsi="Calibri"/>
        </w:rPr>
        <w:t xml:space="preserve"> and </w:t>
      </w:r>
      <w:r w:rsidR="00C3158C">
        <w:rPr>
          <w:rFonts w:ascii="Calibri" w:hAnsi="Calibri"/>
        </w:rPr>
        <w:t xml:space="preserve">Font </w:t>
      </w:r>
      <w:r>
        <w:rPr>
          <w:rFonts w:ascii="Calibri" w:hAnsi="Calibri"/>
        </w:rPr>
        <w:t xml:space="preserve">Style to </w:t>
      </w:r>
      <w:r w:rsidRPr="00434906">
        <w:rPr>
          <w:rFonts w:ascii="Calibri" w:hAnsi="Calibri"/>
          <w:i/>
        </w:rPr>
        <w:t>Italic</w:t>
      </w:r>
    </w:p>
    <w:p w14:paraId="4AAB5BA3" w14:textId="77777777" w:rsidR="00434906" w:rsidRPr="00434906" w:rsidRDefault="00434906" w:rsidP="00434906">
      <w:pPr>
        <w:numPr>
          <w:ilvl w:val="0"/>
          <w:numId w:val="29"/>
        </w:numPr>
        <w:tabs>
          <w:tab w:val="left" w:pos="-720"/>
        </w:tabs>
        <w:jc w:val="both"/>
        <w:rPr>
          <w:rFonts w:ascii="Calibri" w:hAnsi="Calibri"/>
        </w:rPr>
      </w:pPr>
      <w:r>
        <w:rPr>
          <w:rFonts w:ascii="Calibri" w:hAnsi="Calibri"/>
        </w:rPr>
        <w:t xml:space="preserve">Change the words to read: </w:t>
      </w:r>
      <w:r>
        <w:t>an assessment of critical habitat in India</w:t>
      </w:r>
      <w:r w:rsidR="00DD2C03" w:rsidRPr="00DD2C03">
        <w:rPr>
          <w:rFonts w:ascii="Calibri" w:hAnsi="Calibri"/>
        </w:rPr>
        <w:t xml:space="preserve"> and expand the box so that the words are all visible</w:t>
      </w:r>
    </w:p>
    <w:p w14:paraId="2AE75FF2" w14:textId="77777777" w:rsidR="00DD2C03" w:rsidRDefault="00DD2C03" w:rsidP="00DD2C03">
      <w:pPr>
        <w:numPr>
          <w:ilvl w:val="0"/>
          <w:numId w:val="29"/>
        </w:numPr>
        <w:tabs>
          <w:tab w:val="left" w:pos="-720"/>
        </w:tabs>
        <w:jc w:val="both"/>
        <w:rPr>
          <w:rFonts w:ascii="Calibri" w:hAnsi="Calibri"/>
        </w:rPr>
      </w:pPr>
      <w:r>
        <w:rPr>
          <w:rFonts w:ascii="Calibri" w:hAnsi="Calibri"/>
        </w:rPr>
        <w:t xml:space="preserve">Finally, position the </w:t>
      </w:r>
      <w:r w:rsidR="009C2B30">
        <w:rPr>
          <w:rFonts w:ascii="Calibri" w:hAnsi="Calibri"/>
        </w:rPr>
        <w:t>subtitle</w:t>
      </w:r>
      <w:r>
        <w:rPr>
          <w:rFonts w:ascii="Calibri" w:hAnsi="Calibri"/>
        </w:rPr>
        <w:t xml:space="preserve"> next to the title</w:t>
      </w:r>
      <w:r w:rsidR="009C2B30">
        <w:rPr>
          <w:rFonts w:ascii="Calibri" w:hAnsi="Calibri"/>
        </w:rPr>
        <w:t xml:space="preserve">. </w:t>
      </w:r>
    </w:p>
    <w:p w14:paraId="095897B1" w14:textId="77777777" w:rsidR="008C4C1D" w:rsidRPr="00E06D67" w:rsidRDefault="008C4C1D" w:rsidP="008C4C1D">
      <w:pPr>
        <w:tabs>
          <w:tab w:val="left" w:pos="-720"/>
        </w:tabs>
        <w:jc w:val="both"/>
        <w:rPr>
          <w:rFonts w:ascii="Calibri" w:hAnsi="Calibri"/>
        </w:rPr>
      </w:pPr>
    </w:p>
    <w:p w14:paraId="26C00D6F" w14:textId="77777777" w:rsidR="00DD2C03" w:rsidRDefault="006C141D" w:rsidP="00DD2C03">
      <w:pPr>
        <w:tabs>
          <w:tab w:val="left" w:pos="-720"/>
        </w:tabs>
        <w:jc w:val="both"/>
        <w:rPr>
          <w:rFonts w:ascii="Calibri" w:hAnsi="Calibri"/>
        </w:rPr>
      </w:pPr>
      <w:r w:rsidRPr="00E06D67">
        <w:rPr>
          <w:rFonts w:ascii="Calibri" w:hAnsi="Calibri"/>
        </w:rPr>
        <w:t xml:space="preserve">We now need to add legends, </w:t>
      </w:r>
      <w:proofErr w:type="spellStart"/>
      <w:r w:rsidRPr="00E06D67">
        <w:rPr>
          <w:rFonts w:ascii="Calibri" w:hAnsi="Calibri"/>
        </w:rPr>
        <w:t>scalebars</w:t>
      </w:r>
      <w:proofErr w:type="spellEnd"/>
      <w:r w:rsidRPr="00E06D67">
        <w:rPr>
          <w:rFonts w:ascii="Calibri" w:hAnsi="Calibri"/>
        </w:rPr>
        <w:t xml:space="preserve"> and a north </w:t>
      </w:r>
      <w:r>
        <w:rPr>
          <w:rFonts w:ascii="Calibri" w:hAnsi="Calibri"/>
        </w:rPr>
        <w:t xml:space="preserve">arrow to our maps so that the user has a sense of scale and so that they can easily distinguish what each of the colours mean. </w:t>
      </w:r>
    </w:p>
    <w:p w14:paraId="30D034A4" w14:textId="77777777" w:rsidR="006C141D" w:rsidRDefault="006C141D" w:rsidP="00DD2C03">
      <w:pPr>
        <w:tabs>
          <w:tab w:val="left" w:pos="-720"/>
        </w:tabs>
        <w:jc w:val="both"/>
        <w:rPr>
          <w:rFonts w:ascii="Calibri" w:hAnsi="Calibri"/>
        </w:rPr>
      </w:pPr>
    </w:p>
    <w:p w14:paraId="3E803ED6" w14:textId="77777777" w:rsidR="007D343D" w:rsidRDefault="007D343D" w:rsidP="00DD2C03">
      <w:pPr>
        <w:tabs>
          <w:tab w:val="left" w:pos="-720"/>
        </w:tabs>
        <w:jc w:val="both"/>
        <w:rPr>
          <w:rFonts w:ascii="Calibri" w:hAnsi="Calibri"/>
        </w:rPr>
      </w:pPr>
      <w:r>
        <w:rPr>
          <w:rFonts w:ascii="Calibri" w:hAnsi="Calibri"/>
        </w:rPr>
        <w:t>To add a legend:</w:t>
      </w:r>
    </w:p>
    <w:p w14:paraId="58F7679D" w14:textId="5E9BC58E" w:rsidR="006C141D" w:rsidRDefault="00121A56"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65CF0DBF" wp14:editId="534F3ED0">
            <wp:extent cx="194310" cy="1752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sidR="00137F7B">
        <w:rPr>
          <w:rFonts w:ascii="Calibri" w:hAnsi="Calibri"/>
          <w:b/>
        </w:rPr>
        <w:t xml:space="preserve"> </w:t>
      </w:r>
      <w:r w:rsidR="00D000D2">
        <w:rPr>
          <w:rFonts w:ascii="Calibri" w:hAnsi="Calibri"/>
        </w:rPr>
        <w:t>tool</w:t>
      </w:r>
      <w:r w:rsidR="00276294">
        <w:rPr>
          <w:rFonts w:ascii="Calibri" w:hAnsi="Calibri"/>
        </w:rPr>
        <w:t xml:space="preserve"> </w:t>
      </w:r>
      <w:r w:rsidR="00D000D2">
        <w:rPr>
          <w:rFonts w:ascii="Calibri" w:hAnsi="Calibri"/>
        </w:rPr>
        <w:t>selected</w:t>
      </w:r>
      <w:r>
        <w:rPr>
          <w:rFonts w:ascii="Calibri" w:hAnsi="Calibri"/>
        </w:rPr>
        <w:t xml:space="preserve"> and click on the top left map</w:t>
      </w:r>
    </w:p>
    <w:p w14:paraId="264EE401" w14:textId="77777777" w:rsidR="00121A56" w:rsidRDefault="00121A56" w:rsidP="006C141D">
      <w:pPr>
        <w:numPr>
          <w:ilvl w:val="0"/>
          <w:numId w:val="30"/>
        </w:numPr>
        <w:tabs>
          <w:tab w:val="left" w:pos="-720"/>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14:paraId="3B8DB868" w14:textId="77777777" w:rsidR="00D000D2" w:rsidRDefault="00D000D2" w:rsidP="006C141D">
      <w:pPr>
        <w:numPr>
          <w:ilvl w:val="0"/>
          <w:numId w:val="30"/>
        </w:numPr>
        <w:tabs>
          <w:tab w:val="left" w:pos="-720"/>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sidR="00D862C7">
        <w:rPr>
          <w:rFonts w:ascii="Calibri" w:hAnsi="Calibri"/>
          <w:b/>
        </w:rPr>
        <w:t>Main Properties</w:t>
      </w:r>
      <w:r>
        <w:rPr>
          <w:rFonts w:ascii="Calibri" w:hAnsi="Calibri"/>
        </w:rPr>
        <w:t xml:space="preserve"> and remove the title (it’s not necessary to have a title for the legend, or key, in this map but it might be in other situations)</w:t>
      </w:r>
    </w:p>
    <w:p w14:paraId="46E8308B" w14:textId="77777777" w:rsidR="00DF7B45" w:rsidRDefault="00AD13DD" w:rsidP="00AD13DD">
      <w:pPr>
        <w:numPr>
          <w:ilvl w:val="0"/>
          <w:numId w:val="30"/>
        </w:numPr>
        <w:tabs>
          <w:tab w:val="left" w:pos="-720"/>
        </w:tabs>
        <w:jc w:val="both"/>
        <w:rPr>
          <w:rFonts w:ascii="Calibri" w:hAnsi="Calibri"/>
        </w:rPr>
      </w:pPr>
      <w:r>
        <w:rPr>
          <w:rFonts w:ascii="Calibri" w:hAnsi="Calibri"/>
        </w:rPr>
        <w:t xml:space="preserve">The legend includes all the items in the QGIS project window. To remove some of the </w:t>
      </w:r>
      <w:r w:rsidR="00DF7B45">
        <w:rPr>
          <w:rFonts w:ascii="Calibri" w:hAnsi="Calibri"/>
        </w:rPr>
        <w:t>unnecessary</w:t>
      </w:r>
      <w:r>
        <w:rPr>
          <w:rFonts w:ascii="Calibri" w:hAnsi="Calibri"/>
        </w:rPr>
        <w:t xml:space="preserve"> items go to </w:t>
      </w:r>
      <w:r>
        <w:rPr>
          <w:rFonts w:ascii="Calibri" w:hAnsi="Calibri"/>
          <w:b/>
        </w:rPr>
        <w:t>Item Properties &gt; Legend items</w:t>
      </w:r>
      <w:r>
        <w:rPr>
          <w:rFonts w:ascii="Calibri" w:hAnsi="Calibri"/>
        </w:rPr>
        <w:t xml:space="preserve"> and </w:t>
      </w:r>
      <w:proofErr w:type="spellStart"/>
      <w:proofErr w:type="gramStart"/>
      <w:r>
        <w:rPr>
          <w:rFonts w:ascii="Calibri" w:hAnsi="Calibri"/>
        </w:rPr>
        <w:t>untick</w:t>
      </w:r>
      <w:proofErr w:type="spellEnd"/>
      <w:proofErr w:type="gramEnd"/>
      <w:r>
        <w:rPr>
          <w:rFonts w:ascii="Calibri" w:hAnsi="Calibri"/>
        </w:rPr>
        <w:t xml:space="preserve"> </w:t>
      </w:r>
      <w:r>
        <w:rPr>
          <w:rFonts w:ascii="Calibri" w:hAnsi="Calibri"/>
          <w:b/>
        </w:rPr>
        <w:t xml:space="preserve">Auto </w:t>
      </w:r>
      <w:r w:rsidRPr="00AD13DD">
        <w:rPr>
          <w:rFonts w:ascii="Calibri" w:hAnsi="Calibri"/>
        </w:rPr>
        <w:t>update</w:t>
      </w:r>
      <w:r>
        <w:rPr>
          <w:rFonts w:ascii="Calibri" w:hAnsi="Calibri"/>
        </w:rPr>
        <w:t xml:space="preserve">. From this you can select items and remove </w:t>
      </w:r>
      <w:r w:rsidRPr="00AD13DD">
        <w:rPr>
          <w:rFonts w:cs="Courier New"/>
        </w:rPr>
        <w:t>Tiger conservation units</w:t>
      </w:r>
      <w:r>
        <w:rPr>
          <w:rFonts w:ascii="Calibri" w:hAnsi="Calibri"/>
        </w:rPr>
        <w:t xml:space="preserve"> from the legend</w:t>
      </w:r>
    </w:p>
    <w:p w14:paraId="549B1844" w14:textId="18F6BB92" w:rsidR="00D000D2" w:rsidRDefault="00D000D2"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22299704" wp14:editId="30934C0C">
            <wp:extent cx="194310" cy="17526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selected and position the legend in the bottom right of the Wildlife reserves map</w:t>
      </w:r>
    </w:p>
    <w:p w14:paraId="5CFEC563" w14:textId="4C86817E" w:rsidR="003F34EF" w:rsidRDefault="003F34EF" w:rsidP="006C141D">
      <w:pPr>
        <w:numPr>
          <w:ilvl w:val="0"/>
          <w:numId w:val="30"/>
        </w:numPr>
        <w:tabs>
          <w:tab w:val="left" w:pos="-720"/>
        </w:tabs>
        <w:jc w:val="both"/>
        <w:rPr>
          <w:rFonts w:ascii="Calibri" w:hAnsi="Calibri"/>
        </w:rPr>
      </w:pPr>
      <w:r>
        <w:rPr>
          <w:rFonts w:ascii="Calibri" w:hAnsi="Calibri"/>
        </w:rPr>
        <w:t xml:space="preserve">Check the checkbox </w:t>
      </w:r>
      <w:r w:rsidR="00FC747A">
        <w:rPr>
          <w:rFonts w:ascii="Calibri" w:hAnsi="Calibri"/>
          <w:noProof/>
          <w:lang w:val="en-US" w:eastAsia="en-US"/>
        </w:rPr>
        <w:drawing>
          <wp:inline distT="0" distB="0" distL="0" distR="0" wp14:anchorId="1DD928CD" wp14:editId="2EFEFC0B">
            <wp:extent cx="116840" cy="116840"/>
            <wp:effectExtent l="0" t="0" r="10160" b="10160"/>
            <wp:docPr id="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next to </w:t>
      </w:r>
      <w:r w:rsidRPr="003F34EF">
        <w:rPr>
          <w:rFonts w:cs="Courier New"/>
        </w:rPr>
        <w:t>Frame</w:t>
      </w:r>
      <w:r>
        <w:rPr>
          <w:rFonts w:ascii="Calibri" w:hAnsi="Calibri"/>
        </w:rPr>
        <w:t xml:space="preserve"> to add a border, change the thickness to 0.10</w:t>
      </w:r>
    </w:p>
    <w:p w14:paraId="34E75B41" w14:textId="77777777" w:rsidR="00D000D2" w:rsidRDefault="00D000D2" w:rsidP="006C141D">
      <w:pPr>
        <w:numPr>
          <w:ilvl w:val="0"/>
          <w:numId w:val="30"/>
        </w:numPr>
        <w:tabs>
          <w:tab w:val="left" w:pos="-720"/>
        </w:tabs>
        <w:jc w:val="both"/>
        <w:rPr>
          <w:rFonts w:ascii="Calibri" w:hAnsi="Calibri"/>
        </w:rPr>
      </w:pPr>
      <w:r>
        <w:rPr>
          <w:rFonts w:ascii="Calibri" w:hAnsi="Calibri"/>
        </w:rPr>
        <w:t>Repeat this process to add another legend containing all of the layers that are visi</w:t>
      </w:r>
      <w:r w:rsidR="005103CB">
        <w:rPr>
          <w:rFonts w:ascii="Calibri" w:hAnsi="Calibri"/>
        </w:rPr>
        <w:t>ble in the top right (Tiger cons</w:t>
      </w:r>
      <w:r>
        <w:rPr>
          <w:rFonts w:ascii="Calibri" w:hAnsi="Calibri"/>
        </w:rPr>
        <w:t xml:space="preserve">ervation units) map. You can change the order of items that appear in the legend </w:t>
      </w:r>
      <w:r>
        <w:rPr>
          <w:rFonts w:ascii="Calibri" w:hAnsi="Calibri"/>
        </w:rPr>
        <w:lastRenderedPageBreak/>
        <w:t xml:space="preserve">under </w:t>
      </w:r>
      <w:r>
        <w:rPr>
          <w:rFonts w:ascii="Calibri" w:hAnsi="Calibri"/>
          <w:b/>
        </w:rPr>
        <w:t>Item Properties &gt; Legend items</w:t>
      </w:r>
      <w:r>
        <w:rPr>
          <w:rFonts w:ascii="Calibri" w:hAnsi="Calibri"/>
        </w:rPr>
        <w:t xml:space="preserve"> and by using the up </w:t>
      </w:r>
      <w:r w:rsidR="00FC747A">
        <w:rPr>
          <w:rFonts w:ascii="Calibri" w:hAnsi="Calibri"/>
          <w:noProof/>
          <w:lang w:val="en-US" w:eastAsia="en-US"/>
        </w:rPr>
        <w:drawing>
          <wp:inline distT="0" distB="0" distL="0" distR="0" wp14:anchorId="0717F4FC" wp14:editId="3D1E29DC">
            <wp:extent cx="126365" cy="126365"/>
            <wp:effectExtent l="0" t="0" r="635" b="635"/>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and down </w:t>
      </w:r>
      <w:r w:rsidR="00FC747A">
        <w:rPr>
          <w:rFonts w:ascii="Calibri" w:hAnsi="Calibri"/>
          <w:noProof/>
          <w:lang w:val="en-US" w:eastAsia="en-US"/>
        </w:rPr>
        <w:drawing>
          <wp:inline distT="0" distB="0" distL="0" distR="0" wp14:anchorId="4938AD3F" wp14:editId="1E5B18F0">
            <wp:extent cx="126365" cy="126365"/>
            <wp:effectExtent l="0" t="0" r="635" b="635"/>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arrows</w:t>
      </w:r>
      <w:r w:rsidR="003A5112">
        <w:rPr>
          <w:rFonts w:ascii="Calibri" w:hAnsi="Calibri"/>
        </w:rPr>
        <w:t>. Feel free to play around with the various legend settings to create custom legends</w:t>
      </w:r>
      <w:r w:rsidR="005E226C">
        <w:rPr>
          <w:rFonts w:ascii="Calibri" w:hAnsi="Calibri"/>
        </w:rPr>
        <w:t>.</w:t>
      </w:r>
    </w:p>
    <w:p w14:paraId="2AA4A2DB" w14:textId="77777777" w:rsidR="003A5112" w:rsidRDefault="003A5112" w:rsidP="003A5112">
      <w:pPr>
        <w:tabs>
          <w:tab w:val="left" w:pos="-720"/>
        </w:tabs>
        <w:jc w:val="both"/>
        <w:rPr>
          <w:rFonts w:ascii="Calibri" w:hAnsi="Calibri"/>
        </w:rPr>
      </w:pPr>
    </w:p>
    <w:p w14:paraId="09088806" w14:textId="77777777" w:rsidR="007D343D" w:rsidRDefault="007D343D" w:rsidP="003A5112">
      <w:pPr>
        <w:tabs>
          <w:tab w:val="left" w:pos="-720"/>
        </w:tabs>
        <w:jc w:val="both"/>
        <w:rPr>
          <w:rFonts w:ascii="Calibri" w:hAnsi="Calibri"/>
        </w:rPr>
      </w:pPr>
      <w:r>
        <w:rPr>
          <w:rFonts w:ascii="Calibri" w:hAnsi="Calibri"/>
        </w:rPr>
        <w:t>To add a north arrow:</w:t>
      </w:r>
    </w:p>
    <w:p w14:paraId="27570734" w14:textId="77777777" w:rsidR="007D343D" w:rsidRDefault="007D343D" w:rsidP="005E226C">
      <w:pPr>
        <w:numPr>
          <w:ilvl w:val="0"/>
          <w:numId w:val="30"/>
        </w:numPr>
        <w:tabs>
          <w:tab w:val="left" w:pos="-720"/>
        </w:tabs>
        <w:jc w:val="both"/>
        <w:rPr>
          <w:rFonts w:ascii="Calibri" w:hAnsi="Calibri"/>
        </w:rPr>
      </w:pPr>
      <w:r>
        <w:rPr>
          <w:rFonts w:ascii="Calibri" w:hAnsi="Calibri"/>
        </w:rPr>
        <w:t>C</w:t>
      </w:r>
      <w:r w:rsidR="003A5112">
        <w:rPr>
          <w:rFonts w:ascii="Calibri" w:hAnsi="Calibri"/>
        </w:rPr>
        <w:t xml:space="preserve">lick on </w:t>
      </w:r>
      <w:r w:rsidR="003A5112">
        <w:rPr>
          <w:rFonts w:ascii="Calibri" w:hAnsi="Calibri"/>
          <w:b/>
        </w:rPr>
        <w:t xml:space="preserve">Layout &gt; Add </w:t>
      </w:r>
      <w:r w:rsidR="005E226C">
        <w:rPr>
          <w:rFonts w:ascii="Calibri" w:hAnsi="Calibri"/>
          <w:b/>
        </w:rPr>
        <w:t>Arrow</w:t>
      </w:r>
      <w:r w:rsidR="003A5112">
        <w:rPr>
          <w:rFonts w:ascii="Calibri" w:hAnsi="Calibri"/>
        </w:rPr>
        <w:t xml:space="preserve"> from the top menu bar </w:t>
      </w:r>
      <w:r>
        <w:rPr>
          <w:rFonts w:ascii="Calibri" w:hAnsi="Calibri"/>
        </w:rPr>
        <w:t xml:space="preserve">and </w:t>
      </w:r>
      <w:r w:rsidR="0037790E">
        <w:rPr>
          <w:rFonts w:ascii="Calibri" w:hAnsi="Calibri"/>
        </w:rPr>
        <w:t xml:space="preserve">draw the arrow in </w:t>
      </w:r>
      <w:r w:rsidR="005E226C">
        <w:rPr>
          <w:rFonts w:ascii="Calibri" w:hAnsi="Calibri"/>
        </w:rPr>
        <w:t xml:space="preserve">a suitable position on the map (the top right in each of the two top maps would be a appropriate) </w:t>
      </w:r>
    </w:p>
    <w:p w14:paraId="50BC1222" w14:textId="77777777" w:rsidR="005E226C" w:rsidRDefault="005E226C" w:rsidP="005E226C">
      <w:pPr>
        <w:tabs>
          <w:tab w:val="left" w:pos="-720"/>
        </w:tabs>
        <w:jc w:val="both"/>
        <w:rPr>
          <w:rFonts w:ascii="Calibri" w:hAnsi="Calibri"/>
        </w:rPr>
      </w:pPr>
    </w:p>
    <w:p w14:paraId="5A107DB0" w14:textId="77777777" w:rsidR="007D343D" w:rsidRPr="006764BB" w:rsidRDefault="00670AA3" w:rsidP="007D343D">
      <w:pPr>
        <w:tabs>
          <w:tab w:val="left" w:pos="-720"/>
        </w:tabs>
        <w:jc w:val="both"/>
        <w:rPr>
          <w:rFonts w:ascii="Calibri" w:hAnsi="Calibri"/>
          <w:i/>
        </w:rPr>
      </w:pPr>
      <w:r>
        <w:rPr>
          <w:rFonts w:ascii="Calibri" w:hAnsi="Calibri"/>
        </w:rPr>
        <w:t xml:space="preserve">To add a </w:t>
      </w:r>
      <w:proofErr w:type="spellStart"/>
      <w:r>
        <w:rPr>
          <w:rFonts w:ascii="Calibri" w:hAnsi="Calibri"/>
        </w:rPr>
        <w:t>scalebar</w:t>
      </w:r>
      <w:proofErr w:type="spellEnd"/>
      <w:r>
        <w:rPr>
          <w:rFonts w:ascii="Calibri" w:hAnsi="Calibri"/>
        </w:rPr>
        <w:t>:</w:t>
      </w:r>
    </w:p>
    <w:p w14:paraId="45B2B2E3" w14:textId="5F22941D" w:rsidR="004B63B5" w:rsidRDefault="004B63B5" w:rsidP="007D343D">
      <w:pPr>
        <w:numPr>
          <w:ilvl w:val="0"/>
          <w:numId w:val="31"/>
        </w:numPr>
        <w:tabs>
          <w:tab w:val="left" w:pos="-720"/>
        </w:tabs>
        <w:jc w:val="both"/>
        <w:rPr>
          <w:rFonts w:ascii="Calibri" w:hAnsi="Calibri"/>
        </w:rPr>
      </w:pPr>
      <w:r>
        <w:rPr>
          <w:rFonts w:ascii="Calibri" w:hAnsi="Calibri"/>
        </w:rPr>
        <w:t xml:space="preserve">Select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27D87ADE" wp14:editId="36EE5BA9">
            <wp:extent cx="194310" cy="17526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and click on the top left map</w:t>
      </w:r>
    </w:p>
    <w:p w14:paraId="73858228" w14:textId="77777777" w:rsidR="0037790E" w:rsidRPr="0020052E" w:rsidRDefault="00F828B3" w:rsidP="0037790E">
      <w:pPr>
        <w:numPr>
          <w:ilvl w:val="0"/>
          <w:numId w:val="31"/>
        </w:numPr>
        <w:tabs>
          <w:tab w:val="left" w:pos="-720"/>
        </w:tabs>
        <w:jc w:val="both"/>
        <w:rPr>
          <w:rFonts w:ascii="Calibri" w:hAnsi="Calibri"/>
        </w:rPr>
      </w:pPr>
      <w:r>
        <w:rPr>
          <w:rFonts w:ascii="Calibri" w:hAnsi="Calibri"/>
        </w:rPr>
        <w:t xml:space="preserve">Click on </w:t>
      </w:r>
      <w:r>
        <w:rPr>
          <w:rFonts w:ascii="Calibri" w:hAnsi="Calibri"/>
          <w:b/>
        </w:rPr>
        <w:t xml:space="preserve">Layout &gt; Add </w:t>
      </w:r>
      <w:proofErr w:type="spellStart"/>
      <w:r>
        <w:rPr>
          <w:rFonts w:ascii="Calibri" w:hAnsi="Calibri"/>
          <w:b/>
        </w:rPr>
        <w:t>Scalebar</w:t>
      </w:r>
      <w:proofErr w:type="spellEnd"/>
      <w:r>
        <w:rPr>
          <w:rFonts w:ascii="Calibri" w:hAnsi="Calibri"/>
        </w:rPr>
        <w:t xml:space="preserve"> and click on the map. A </w:t>
      </w:r>
      <w:proofErr w:type="spellStart"/>
      <w:r>
        <w:rPr>
          <w:rFonts w:ascii="Calibri" w:hAnsi="Calibri"/>
        </w:rPr>
        <w:t>scalebar</w:t>
      </w:r>
      <w:proofErr w:type="spellEnd"/>
      <w:r>
        <w:rPr>
          <w:rFonts w:ascii="Calibri" w:hAnsi="Calibri"/>
        </w:rPr>
        <w:t xml:space="preserve"> will now be added to the map (its style will depend upon the last settings that you used so may differ slightly here). Under </w:t>
      </w:r>
      <w:r>
        <w:rPr>
          <w:rFonts w:ascii="Calibri" w:hAnsi="Calibri"/>
          <w:b/>
        </w:rPr>
        <w:t xml:space="preserve">Item Properties &gt; </w:t>
      </w:r>
      <w:proofErr w:type="spellStart"/>
      <w:r>
        <w:rPr>
          <w:rFonts w:ascii="Calibri" w:hAnsi="Calibri"/>
          <w:b/>
        </w:rPr>
        <w:t>Scalebar</w:t>
      </w:r>
      <w:proofErr w:type="spellEnd"/>
      <w:r>
        <w:rPr>
          <w:rFonts w:ascii="Calibri" w:hAnsi="Calibri"/>
        </w:rPr>
        <w:t xml:space="preserve"> make sure that the correct corresponding Map is selected from the dropdown box</w:t>
      </w:r>
      <w:r w:rsidR="00183787">
        <w:rPr>
          <w:rFonts w:ascii="Calibri" w:hAnsi="Calibri"/>
        </w:rPr>
        <w:t xml:space="preserve"> (in my case the top left map is </w:t>
      </w:r>
      <w:r w:rsidR="00183787" w:rsidRPr="00453E19">
        <w:rPr>
          <w:rFonts w:cs="Courier New"/>
        </w:rPr>
        <w:t>Map 0</w:t>
      </w:r>
      <w:r w:rsidR="00183787">
        <w:rPr>
          <w:rFonts w:ascii="Calibri" w:hAnsi="Calibri"/>
        </w:rPr>
        <w:t xml:space="preserve"> so this should be selected here). Change this value to match the name of your top left (wildlife reserves) map</w:t>
      </w:r>
      <w:r w:rsidR="0037790E">
        <w:rPr>
          <w:rFonts w:ascii="Calibri" w:hAnsi="Calibri"/>
        </w:rPr>
        <w:t xml:space="preserve"> and change the Style to </w:t>
      </w:r>
      <w:r w:rsidR="007B6A80">
        <w:rPr>
          <w:rFonts w:cs="Courier New"/>
        </w:rPr>
        <w:t>Single</w:t>
      </w:r>
      <w:r w:rsidR="0037790E" w:rsidRPr="00183787">
        <w:rPr>
          <w:rFonts w:cs="Courier New"/>
        </w:rPr>
        <w:t xml:space="preserve"> Box</w:t>
      </w:r>
    </w:p>
    <w:p w14:paraId="63DF349C" w14:textId="54C0C7B6" w:rsidR="0037790E" w:rsidRPr="00453E19" w:rsidRDefault="0037790E" w:rsidP="0037790E">
      <w:pPr>
        <w:numPr>
          <w:ilvl w:val="0"/>
          <w:numId w:val="31"/>
        </w:numPr>
        <w:tabs>
          <w:tab w:val="left" w:pos="-720"/>
        </w:tabs>
        <w:jc w:val="both"/>
        <w:rPr>
          <w:rFonts w:ascii="Calibri" w:hAnsi="Calibri"/>
        </w:rPr>
      </w:pPr>
      <w:r w:rsidRPr="0020052E">
        <w:rPr>
          <w:rFonts w:ascii="Calibri" w:hAnsi="Calibri" w:cs="Courier New"/>
        </w:rPr>
        <w:t>Change Unit Label to</w:t>
      </w:r>
      <w:r w:rsidR="00C62D91">
        <w:rPr>
          <w:rFonts w:cs="Courier New"/>
        </w:rPr>
        <w:t xml:space="preserve"> k</w:t>
      </w:r>
      <w:r>
        <w:rPr>
          <w:rFonts w:cs="Courier New"/>
        </w:rPr>
        <w:t>m</w:t>
      </w:r>
      <w:r w:rsidR="00276294">
        <w:rPr>
          <w:rFonts w:cs="Courier New"/>
        </w:rPr>
        <w:t xml:space="preserve"> </w:t>
      </w:r>
      <w:r>
        <w:rPr>
          <w:rFonts w:ascii="Calibri" w:hAnsi="Calibri"/>
        </w:rPr>
        <w:t xml:space="preserve">and map units per bar unit to </w:t>
      </w:r>
      <w:r w:rsidRPr="006764BB">
        <w:rPr>
          <w:rFonts w:cs="Courier New"/>
        </w:rPr>
        <w:t>0.0</w:t>
      </w:r>
      <w:r w:rsidRPr="00183787">
        <w:rPr>
          <w:rFonts w:cs="Courier New"/>
        </w:rPr>
        <w:t>1</w:t>
      </w:r>
      <w:r w:rsidRPr="0020052E">
        <w:rPr>
          <w:rFonts w:ascii="Calibri" w:hAnsi="Calibri" w:cs="Courier New"/>
        </w:rPr>
        <w:t xml:space="preserve"> (as our</w:t>
      </w:r>
      <w:r>
        <w:rPr>
          <w:rFonts w:ascii="Calibri" w:hAnsi="Calibri" w:cs="Courier New"/>
        </w:rPr>
        <w:t xml:space="preserve"> data is in the WGS 84 datum which is decimal degrees – one decimal degree is roughly 111.111 metres which equates to 0.01 map units)</w:t>
      </w:r>
    </w:p>
    <w:p w14:paraId="04F23D16" w14:textId="43D1543F" w:rsidR="002A48CC" w:rsidRDefault="002A48CC" w:rsidP="002A48CC">
      <w:pPr>
        <w:numPr>
          <w:ilvl w:val="0"/>
          <w:numId w:val="31"/>
        </w:numPr>
        <w:tabs>
          <w:tab w:val="left" w:pos="-720"/>
        </w:tabs>
        <w:jc w:val="both"/>
        <w:rPr>
          <w:rFonts w:ascii="Calibri" w:hAnsi="Calibri"/>
        </w:rPr>
      </w:pPr>
      <w:r>
        <w:rPr>
          <w:rFonts w:ascii="Calibri" w:hAnsi="Calibri"/>
        </w:rPr>
        <w:t xml:space="preserve">Make sure </w:t>
      </w:r>
      <w:r w:rsidRPr="00183787">
        <w:rPr>
          <w:rFonts w:cs="Courier New"/>
        </w:rPr>
        <w:t>0 Left segments</w:t>
      </w:r>
      <w:r>
        <w:rPr>
          <w:rFonts w:ascii="Calibri" w:hAnsi="Calibri"/>
        </w:rPr>
        <w:t xml:space="preserve"> and </w:t>
      </w:r>
      <w:r w:rsidR="00C62D91">
        <w:rPr>
          <w:rFonts w:cs="Courier New"/>
        </w:rPr>
        <w:t>2</w:t>
      </w:r>
      <w:r w:rsidRPr="00183787">
        <w:rPr>
          <w:rFonts w:cs="Courier New"/>
        </w:rPr>
        <w:t xml:space="preserve"> Right segments</w:t>
      </w:r>
      <w:r>
        <w:rPr>
          <w:rFonts w:ascii="Calibri" w:hAnsi="Calibri"/>
        </w:rPr>
        <w:t xml:space="preserve"> is selected</w:t>
      </w:r>
    </w:p>
    <w:p w14:paraId="5099CC54" w14:textId="31D2D65F" w:rsidR="00C62D91" w:rsidRDefault="00C62D91" w:rsidP="007D343D">
      <w:pPr>
        <w:numPr>
          <w:ilvl w:val="0"/>
          <w:numId w:val="31"/>
        </w:numPr>
        <w:tabs>
          <w:tab w:val="left" w:pos="-720"/>
        </w:tabs>
        <w:jc w:val="both"/>
        <w:rPr>
          <w:rFonts w:ascii="Calibri" w:hAnsi="Calibri"/>
        </w:rPr>
      </w:pPr>
      <w:r>
        <w:rPr>
          <w:rFonts w:ascii="Calibri" w:hAnsi="Calibri"/>
        </w:rPr>
        <w:t xml:space="preserve">Select </w:t>
      </w:r>
      <w:r>
        <w:rPr>
          <w:rFonts w:ascii="Calibri" w:hAnsi="Calibri"/>
          <w:b/>
        </w:rPr>
        <w:t>Fixed width</w:t>
      </w:r>
      <w:r>
        <w:rPr>
          <w:rFonts w:ascii="Calibri" w:hAnsi="Calibri"/>
        </w:rPr>
        <w:t xml:space="preserve"> and set this to </w:t>
      </w:r>
      <w:r w:rsidRPr="002A48CC">
        <w:rPr>
          <w:rFonts w:cs="Courier New"/>
        </w:rPr>
        <w:t>5</w:t>
      </w:r>
      <w:r>
        <w:rPr>
          <w:rFonts w:cs="Courier New"/>
        </w:rPr>
        <w:t xml:space="preserve"> units</w:t>
      </w:r>
    </w:p>
    <w:p w14:paraId="0B6AFC20" w14:textId="77777777" w:rsidR="00183787" w:rsidRDefault="0020052E" w:rsidP="007D343D">
      <w:pPr>
        <w:numPr>
          <w:ilvl w:val="0"/>
          <w:numId w:val="31"/>
        </w:numPr>
        <w:tabs>
          <w:tab w:val="left" w:pos="-720"/>
        </w:tabs>
        <w:jc w:val="both"/>
        <w:rPr>
          <w:rFonts w:ascii="Calibri" w:hAnsi="Calibri"/>
        </w:rPr>
      </w:pPr>
      <w:r>
        <w:rPr>
          <w:rFonts w:ascii="Calibri" w:hAnsi="Calibri"/>
        </w:rPr>
        <w:t>Feel free to change any of the other settings such as Font or Colour before moving on</w:t>
      </w:r>
    </w:p>
    <w:p w14:paraId="2256FEE4" w14:textId="77777777" w:rsidR="0037790E" w:rsidRDefault="0037790E" w:rsidP="007D343D">
      <w:pPr>
        <w:numPr>
          <w:ilvl w:val="0"/>
          <w:numId w:val="31"/>
        </w:numPr>
        <w:tabs>
          <w:tab w:val="left" w:pos="-720"/>
        </w:tabs>
        <w:jc w:val="both"/>
        <w:rPr>
          <w:rFonts w:ascii="Calibri" w:hAnsi="Calibri"/>
        </w:rPr>
      </w:pPr>
      <w:r>
        <w:rPr>
          <w:rFonts w:ascii="Calibri" w:hAnsi="Calibri"/>
        </w:rPr>
        <w:t xml:space="preserve">Place the </w:t>
      </w:r>
      <w:proofErr w:type="spellStart"/>
      <w:r>
        <w:rPr>
          <w:rFonts w:ascii="Calibri" w:hAnsi="Calibri"/>
        </w:rPr>
        <w:t>scalebar</w:t>
      </w:r>
      <w:proofErr w:type="spellEnd"/>
      <w:r>
        <w:rPr>
          <w:rFonts w:ascii="Calibri" w:hAnsi="Calibri"/>
        </w:rPr>
        <w:t xml:space="preserve"> in a suitable place on the map</w:t>
      </w:r>
    </w:p>
    <w:p w14:paraId="7E7D2B32" w14:textId="77777777" w:rsidR="0020052E" w:rsidRDefault="00453E19" w:rsidP="007D343D">
      <w:pPr>
        <w:numPr>
          <w:ilvl w:val="0"/>
          <w:numId w:val="31"/>
        </w:numPr>
        <w:tabs>
          <w:tab w:val="left" w:pos="-720"/>
        </w:tabs>
        <w:jc w:val="both"/>
        <w:rPr>
          <w:rFonts w:ascii="Calibri" w:hAnsi="Calibri"/>
        </w:rPr>
      </w:pPr>
      <w:r>
        <w:rPr>
          <w:rFonts w:ascii="Calibri" w:hAnsi="Calibri"/>
        </w:rPr>
        <w:t>Repeat the process for the top right (Tiger conservation units) map</w:t>
      </w:r>
      <w:r w:rsidR="000B478A">
        <w:rPr>
          <w:rFonts w:ascii="Calibri" w:hAnsi="Calibri"/>
        </w:rPr>
        <w:t xml:space="preserve"> using the same values.</w:t>
      </w:r>
    </w:p>
    <w:p w14:paraId="22EF0A1D" w14:textId="77777777" w:rsidR="00453E19" w:rsidRDefault="00453E19" w:rsidP="00453E19">
      <w:pPr>
        <w:tabs>
          <w:tab w:val="left" w:pos="-720"/>
        </w:tabs>
        <w:jc w:val="both"/>
        <w:rPr>
          <w:rFonts w:ascii="Calibri" w:hAnsi="Calibri"/>
        </w:rPr>
      </w:pPr>
    </w:p>
    <w:p w14:paraId="4763B235" w14:textId="77777777" w:rsidR="00923DAF" w:rsidRPr="00276294" w:rsidRDefault="00923DAF" w:rsidP="00453E19">
      <w:pPr>
        <w:tabs>
          <w:tab w:val="left" w:pos="-720"/>
        </w:tabs>
        <w:jc w:val="both"/>
        <w:rPr>
          <w:rFonts w:ascii="Calibri" w:hAnsi="Calibri"/>
          <w:b/>
        </w:rPr>
      </w:pPr>
      <w:r w:rsidRPr="00276294">
        <w:rPr>
          <w:rFonts w:ascii="Calibri" w:hAnsi="Calibri"/>
          <w:b/>
        </w:rPr>
        <w:t>To add an overview to the world map:</w:t>
      </w:r>
    </w:p>
    <w:p w14:paraId="56B87385" w14:textId="77777777" w:rsidR="00923DAF" w:rsidRPr="0028616C" w:rsidRDefault="00923DAF" w:rsidP="00CB0DF8">
      <w:pPr>
        <w:tabs>
          <w:tab w:val="left" w:pos="-720"/>
        </w:tabs>
        <w:jc w:val="both"/>
        <w:rPr>
          <w:rFonts w:ascii="Calibri" w:hAnsi="Calibri"/>
          <w:i/>
        </w:rPr>
      </w:pPr>
      <w:r w:rsidRPr="0028616C">
        <w:rPr>
          <w:rFonts w:ascii="Calibri" w:hAnsi="Calibri"/>
          <w:i/>
        </w:rPr>
        <w:t xml:space="preserve">This will show on the world map the area that the India map shows. </w:t>
      </w:r>
      <w:r w:rsidR="0028616C">
        <w:rPr>
          <w:rFonts w:ascii="Calibri" w:hAnsi="Calibri"/>
          <w:i/>
        </w:rPr>
        <w:t>A</w:t>
      </w:r>
      <w:r w:rsidRPr="0028616C">
        <w:rPr>
          <w:rFonts w:ascii="Calibri" w:hAnsi="Calibri"/>
          <w:i/>
        </w:rPr>
        <w:t xml:space="preserve">lthough it is fair to say we probably all know where India is in the world, this technique can be very useful to highlight where a study area is in a country or region. </w:t>
      </w:r>
    </w:p>
    <w:p w14:paraId="7D348E1A" w14:textId="77777777" w:rsidR="00923DAF" w:rsidRDefault="00923DAF" w:rsidP="00F258A5">
      <w:pPr>
        <w:numPr>
          <w:ilvl w:val="0"/>
          <w:numId w:val="40"/>
        </w:numPr>
        <w:tabs>
          <w:tab w:val="left" w:pos="-720"/>
        </w:tabs>
        <w:jc w:val="both"/>
        <w:rPr>
          <w:rFonts w:ascii="Calibri" w:hAnsi="Calibri"/>
        </w:rPr>
      </w:pPr>
      <w:r>
        <w:rPr>
          <w:rFonts w:ascii="Calibri" w:hAnsi="Calibri"/>
        </w:rPr>
        <w:t xml:space="preserve">Select the map </w:t>
      </w:r>
      <w:proofErr w:type="gramStart"/>
      <w:r>
        <w:rPr>
          <w:rFonts w:ascii="Calibri" w:hAnsi="Calibri"/>
        </w:rPr>
        <w:t>window which has the world map in it</w:t>
      </w:r>
      <w:proofErr w:type="gramEnd"/>
      <w:r>
        <w:rPr>
          <w:rFonts w:ascii="Calibri" w:hAnsi="Calibri"/>
        </w:rPr>
        <w:t xml:space="preserve">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14:paraId="643C8503" w14:textId="18991281" w:rsidR="00923DAF" w:rsidRPr="006F45AB" w:rsidRDefault="00CB0DF8" w:rsidP="00F258A5">
      <w:pPr>
        <w:numPr>
          <w:ilvl w:val="0"/>
          <w:numId w:val="40"/>
        </w:numPr>
        <w:tabs>
          <w:tab w:val="left" w:pos="-720"/>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w:t>
      </w:r>
      <w:r w:rsidR="006F45AB">
        <w:rPr>
          <w:rFonts w:ascii="Calibri" w:hAnsi="Calibri"/>
        </w:rPr>
        <w:t xml:space="preserve"> in the world map</w:t>
      </w:r>
      <w:r>
        <w:rPr>
          <w:rFonts w:ascii="Calibri" w:hAnsi="Calibri"/>
        </w:rPr>
        <w:t xml:space="preserve">. </w:t>
      </w:r>
      <w:r>
        <w:rPr>
          <w:rFonts w:ascii="Calibri" w:hAnsi="Calibri"/>
          <w:i/>
        </w:rPr>
        <w:t>It may not be very obvious at first – try adjusting the style to imp</w:t>
      </w:r>
      <w:r w:rsidR="00137F7B">
        <w:rPr>
          <w:rFonts w:ascii="Calibri" w:hAnsi="Calibri"/>
          <w:i/>
        </w:rPr>
        <w:t xml:space="preserve">rove this. I tend to use a coloured </w:t>
      </w:r>
      <w:r>
        <w:rPr>
          <w:rFonts w:ascii="Calibri" w:hAnsi="Calibri"/>
          <w:i/>
        </w:rPr>
        <w:t xml:space="preserve">outline with a clear fill. </w:t>
      </w:r>
    </w:p>
    <w:p w14:paraId="00C7B0D1" w14:textId="77777777" w:rsidR="00923DAF" w:rsidRDefault="00923DAF" w:rsidP="00453E19">
      <w:pPr>
        <w:tabs>
          <w:tab w:val="left" w:pos="-720"/>
        </w:tabs>
        <w:jc w:val="both"/>
        <w:rPr>
          <w:rFonts w:ascii="Calibri" w:hAnsi="Calibri"/>
        </w:rPr>
      </w:pPr>
    </w:p>
    <w:p w14:paraId="07D6E48C" w14:textId="77777777" w:rsidR="0072735F" w:rsidRPr="00F258A5" w:rsidRDefault="00F258A5" w:rsidP="00453E19">
      <w:pPr>
        <w:tabs>
          <w:tab w:val="left" w:pos="-720"/>
        </w:tabs>
        <w:jc w:val="both"/>
        <w:rPr>
          <w:rFonts w:ascii="Calibri" w:hAnsi="Calibri"/>
          <w:b/>
        </w:rPr>
      </w:pPr>
      <w:r>
        <w:rPr>
          <w:rFonts w:ascii="Calibri" w:hAnsi="Calibri"/>
          <w:b/>
        </w:rPr>
        <w:t xml:space="preserve">Other map layout changes </w:t>
      </w:r>
      <w:r w:rsidR="0072735F" w:rsidRPr="00F258A5">
        <w:rPr>
          <w:rFonts w:ascii="Calibri" w:hAnsi="Calibri"/>
          <w:b/>
        </w:rPr>
        <w:t>(optional exercise)</w:t>
      </w:r>
    </w:p>
    <w:p w14:paraId="5A0A7F30" w14:textId="7834DBF6" w:rsidR="0072735F" w:rsidRDefault="0072735F" w:rsidP="00453E19">
      <w:pPr>
        <w:tabs>
          <w:tab w:val="left" w:pos="-720"/>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w:t>
      </w:r>
      <w:r w:rsidR="00137F7B">
        <w:rPr>
          <w:rFonts w:ascii="Calibri" w:hAnsi="Calibri"/>
        </w:rPr>
        <w:t>combine the legend entries, and/</w:t>
      </w:r>
      <w:r>
        <w:rPr>
          <w:rFonts w:ascii="Calibri" w:hAnsi="Calibri"/>
        </w:rPr>
        <w:t xml:space="preserve">or moving the scale bar to a different location. </w:t>
      </w:r>
    </w:p>
    <w:p w14:paraId="5FBE3FD8" w14:textId="77777777" w:rsidR="0072735F" w:rsidRDefault="0072735F" w:rsidP="00453E19">
      <w:pPr>
        <w:tabs>
          <w:tab w:val="left" w:pos="-720"/>
        </w:tabs>
        <w:jc w:val="both"/>
        <w:rPr>
          <w:rFonts w:ascii="Calibri" w:hAnsi="Calibri"/>
        </w:rPr>
      </w:pPr>
    </w:p>
    <w:p w14:paraId="20A43D1A" w14:textId="77777777" w:rsidR="00453E19" w:rsidRDefault="00453E19" w:rsidP="00453E19">
      <w:pPr>
        <w:tabs>
          <w:tab w:val="left" w:pos="-720"/>
        </w:tabs>
        <w:jc w:val="both"/>
        <w:rPr>
          <w:rFonts w:ascii="Calibri" w:hAnsi="Calibri"/>
        </w:rPr>
      </w:pPr>
      <w:r>
        <w:rPr>
          <w:rFonts w:ascii="Calibri" w:hAnsi="Calibri"/>
        </w:rPr>
        <w:t>Our map is almost finished. Annoyingly, we have a large white space in the bottom right hand corner of the map. What can we fill this with? Conveniently, we have an image of a Tiger in the data files!</w:t>
      </w:r>
    </w:p>
    <w:p w14:paraId="57C8DD0B" w14:textId="77777777" w:rsidR="00453E19" w:rsidRDefault="00453E19" w:rsidP="00453E19">
      <w:pPr>
        <w:tabs>
          <w:tab w:val="left" w:pos="-720"/>
        </w:tabs>
        <w:jc w:val="both"/>
        <w:rPr>
          <w:rFonts w:ascii="Calibri" w:hAnsi="Calibri"/>
        </w:rPr>
      </w:pPr>
    </w:p>
    <w:p w14:paraId="4FD4DD97" w14:textId="77777777" w:rsidR="00453E19" w:rsidRDefault="00453E19" w:rsidP="00453E19">
      <w:pPr>
        <w:numPr>
          <w:ilvl w:val="0"/>
          <w:numId w:val="32"/>
        </w:numPr>
        <w:tabs>
          <w:tab w:val="left" w:pos="-720"/>
        </w:tabs>
        <w:jc w:val="both"/>
        <w:rPr>
          <w:rFonts w:ascii="Calibri" w:hAnsi="Calibri"/>
        </w:rPr>
      </w:pPr>
      <w:r>
        <w:rPr>
          <w:rFonts w:ascii="Calibri" w:hAnsi="Calibri"/>
        </w:rPr>
        <w:t xml:space="preserve">To add the image of the Tiger, go to </w:t>
      </w:r>
      <w:r>
        <w:rPr>
          <w:rFonts w:ascii="Calibri" w:hAnsi="Calibri"/>
          <w:b/>
        </w:rPr>
        <w:t>Layout &gt;</w:t>
      </w:r>
      <w:r w:rsidR="00FC747A">
        <w:rPr>
          <w:rFonts w:ascii="Calibri" w:hAnsi="Calibri"/>
          <w:noProof/>
          <w:lang w:val="en-US" w:eastAsia="en-US"/>
        </w:rPr>
        <w:drawing>
          <wp:inline distT="0" distB="0" distL="0" distR="0" wp14:anchorId="713F2108" wp14:editId="1DE32A6B">
            <wp:extent cx="165100" cy="1555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t="35031" r="97455" b="60834"/>
                    <a:stretch>
                      <a:fillRect/>
                    </a:stretch>
                  </pic:blipFill>
                  <pic:spPr bwMode="auto">
                    <a:xfrm>
                      <a:off x="0" y="0"/>
                      <a:ext cx="165100" cy="155575"/>
                    </a:xfrm>
                    <a:prstGeom prst="rect">
                      <a:avLst/>
                    </a:prstGeom>
                    <a:noFill/>
                    <a:ln>
                      <a:noFill/>
                    </a:ln>
                  </pic:spPr>
                </pic:pic>
              </a:graphicData>
            </a:graphic>
          </wp:inline>
        </w:drawing>
      </w:r>
      <w:proofErr w:type="gramStart"/>
      <w:r>
        <w:rPr>
          <w:rFonts w:ascii="Calibri" w:hAnsi="Calibri"/>
          <w:b/>
        </w:rPr>
        <w:t xml:space="preserve">  Add</w:t>
      </w:r>
      <w:proofErr w:type="gramEnd"/>
      <w:r>
        <w:rPr>
          <w:rFonts w:ascii="Calibri" w:hAnsi="Calibri"/>
          <w:b/>
        </w:rPr>
        <w:t xml:space="preserve"> Image</w:t>
      </w:r>
      <w:r>
        <w:rPr>
          <w:rFonts w:ascii="Calibri" w:hAnsi="Calibri"/>
        </w:rPr>
        <w:t xml:space="preserve"> and </w:t>
      </w:r>
      <w:r w:rsidR="009F7E9C">
        <w:rPr>
          <w:rFonts w:ascii="Calibri" w:hAnsi="Calibri"/>
        </w:rPr>
        <w:t xml:space="preserve">draw a box on </w:t>
      </w:r>
      <w:r>
        <w:rPr>
          <w:rFonts w:ascii="Calibri" w:hAnsi="Calibri"/>
        </w:rPr>
        <w:t>the map</w:t>
      </w:r>
    </w:p>
    <w:p w14:paraId="3445C798" w14:textId="4F633B2A" w:rsidR="00453E19" w:rsidRDefault="00453E19" w:rsidP="00453E19">
      <w:pPr>
        <w:numPr>
          <w:ilvl w:val="0"/>
          <w:numId w:val="32"/>
        </w:numPr>
        <w:tabs>
          <w:tab w:val="left" w:pos="-720"/>
        </w:tabs>
        <w:jc w:val="both"/>
        <w:rPr>
          <w:rFonts w:ascii="Calibri" w:hAnsi="Calibri"/>
        </w:rPr>
      </w:pPr>
      <w:r>
        <w:rPr>
          <w:rFonts w:ascii="Calibri" w:hAnsi="Calibri"/>
        </w:rPr>
        <w:lastRenderedPageBreak/>
        <w:t xml:space="preserve">Under </w:t>
      </w:r>
      <w:r>
        <w:rPr>
          <w:rFonts w:ascii="Calibri" w:hAnsi="Calibri"/>
          <w:b/>
        </w:rPr>
        <w:t>Item Properties</w:t>
      </w:r>
      <w:r w:rsidR="00137F7B">
        <w:rPr>
          <w:rFonts w:ascii="Calibri" w:hAnsi="Calibri"/>
          <w:b/>
        </w:rPr>
        <w:t xml:space="preserve"> </w:t>
      </w:r>
      <w:r w:rsidRPr="00453E19">
        <w:rPr>
          <w:rFonts w:ascii="Calibri" w:hAnsi="Calibri"/>
          <w:b/>
        </w:rPr>
        <w:t>&gt;</w:t>
      </w:r>
      <w:r w:rsidR="00137F7B">
        <w:rPr>
          <w:rFonts w:ascii="Calibri" w:hAnsi="Calibri"/>
          <w:b/>
        </w:rPr>
        <w:t xml:space="preserve"> </w:t>
      </w:r>
      <w:r w:rsidR="000B478A">
        <w:rPr>
          <w:rFonts w:ascii="Calibri" w:hAnsi="Calibri"/>
          <w:b/>
        </w:rPr>
        <w:t>Main properties</w:t>
      </w:r>
      <w:r w:rsidR="00137F7B">
        <w:rPr>
          <w:rFonts w:ascii="Calibri" w:hAnsi="Calibri"/>
          <w:b/>
        </w:rPr>
        <w:t xml:space="preserve"> </w:t>
      </w:r>
      <w:r>
        <w:rPr>
          <w:rFonts w:ascii="Calibri" w:hAnsi="Calibri"/>
        </w:rPr>
        <w:t xml:space="preserve">click on the </w:t>
      </w:r>
      <w:r w:rsidR="00FC747A">
        <w:rPr>
          <w:rFonts w:ascii="Calibri" w:hAnsi="Calibri"/>
          <w:noProof/>
          <w:lang w:val="en-US" w:eastAsia="en-US"/>
        </w:rPr>
        <w:drawing>
          <wp:inline distT="0" distB="0" distL="0" distR="0" wp14:anchorId="2EDEFDC0" wp14:editId="3BB96F0A">
            <wp:extent cx="554355" cy="97155"/>
            <wp:effectExtent l="0" t="0" r="4445" b="4445"/>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 cy="97155"/>
                    </a:xfrm>
                    <a:prstGeom prst="rect">
                      <a:avLst/>
                    </a:prstGeom>
                    <a:noFill/>
                    <a:ln>
                      <a:noFill/>
                    </a:ln>
                  </pic:spPr>
                </pic:pic>
              </a:graphicData>
            </a:graphic>
          </wp:inline>
        </w:drawing>
      </w:r>
      <w:r>
        <w:rPr>
          <w:rFonts w:ascii="Calibri" w:hAnsi="Calibri"/>
        </w:rPr>
        <w:t xml:space="preserve">button next to </w:t>
      </w:r>
      <w:r w:rsidR="000B478A">
        <w:rPr>
          <w:rFonts w:cs="Courier New"/>
        </w:rPr>
        <w:t>Path</w:t>
      </w:r>
      <w:r w:rsidR="003D6FED">
        <w:rPr>
          <w:rFonts w:ascii="Calibri" w:hAnsi="Calibri"/>
        </w:rPr>
        <w:t xml:space="preserve"> and navigate to the </w:t>
      </w:r>
      <w:r w:rsidR="003D6FED" w:rsidRPr="006764BB">
        <w:rPr>
          <w:rFonts w:ascii="Calibri" w:hAnsi="Calibri"/>
        </w:rPr>
        <w:t>prac</w:t>
      </w:r>
      <w:r w:rsidR="006764BB">
        <w:rPr>
          <w:rFonts w:ascii="Calibri" w:hAnsi="Calibri"/>
        </w:rPr>
        <w:t>2</w:t>
      </w:r>
      <w:r w:rsidR="003D6FED">
        <w:rPr>
          <w:rFonts w:ascii="Calibri" w:hAnsi="Calibri"/>
        </w:rPr>
        <w:t xml:space="preserve"> folder. S</w:t>
      </w:r>
      <w:r>
        <w:rPr>
          <w:rFonts w:ascii="Calibri" w:hAnsi="Calibri"/>
        </w:rPr>
        <w:t xml:space="preserve">elect the </w:t>
      </w:r>
      <w:r w:rsidRPr="003D6FED">
        <w:rPr>
          <w:rFonts w:cs="Courier New"/>
        </w:rPr>
        <w:t>Tiger</w:t>
      </w:r>
      <w:r w:rsidR="003D6FED" w:rsidRPr="003D6FED">
        <w:rPr>
          <w:rFonts w:cs="Courier New"/>
        </w:rPr>
        <w:t>pic</w:t>
      </w:r>
      <w:r w:rsidRPr="003D6FED">
        <w:rPr>
          <w:rFonts w:cs="Courier New"/>
        </w:rPr>
        <w:t>.jpg</w:t>
      </w:r>
      <w:r>
        <w:rPr>
          <w:rFonts w:ascii="Calibri" w:hAnsi="Calibri"/>
        </w:rPr>
        <w:t xml:space="preserve"> image</w:t>
      </w:r>
      <w:r w:rsidR="003D6FED">
        <w:rPr>
          <w:rFonts w:ascii="Calibri" w:hAnsi="Calibri"/>
        </w:rPr>
        <w:t xml:space="preserve"> and position it in the bottom right hand corner of the map</w:t>
      </w:r>
    </w:p>
    <w:p w14:paraId="44311FF2" w14:textId="77777777" w:rsidR="003D6FED" w:rsidRDefault="003D6FED" w:rsidP="003D6FED">
      <w:pPr>
        <w:tabs>
          <w:tab w:val="left" w:pos="-720"/>
        </w:tabs>
        <w:jc w:val="both"/>
        <w:rPr>
          <w:rFonts w:ascii="Calibri" w:hAnsi="Calibri" w:cs="Courier New"/>
        </w:rPr>
      </w:pPr>
    </w:p>
    <w:p w14:paraId="36F45014" w14:textId="642C5E10" w:rsidR="003D6FED" w:rsidRDefault="003D6FED" w:rsidP="003D6FED">
      <w:pPr>
        <w:tabs>
          <w:tab w:val="left" w:pos="-720"/>
        </w:tabs>
        <w:jc w:val="both"/>
        <w:rPr>
          <w:rFonts w:ascii="Calibri" w:hAnsi="Calibri" w:cs="Courier New"/>
        </w:rPr>
      </w:pPr>
      <w:r>
        <w:rPr>
          <w:rFonts w:ascii="Calibri" w:hAnsi="Calibri" w:cs="Courier New"/>
        </w:rPr>
        <w:t>To export a copy of your map</w:t>
      </w:r>
    </w:p>
    <w:p w14:paraId="55B0D9D1" w14:textId="77777777" w:rsidR="003D6FED" w:rsidRPr="001C6879" w:rsidRDefault="003D6FED" w:rsidP="003D6FED">
      <w:pPr>
        <w:numPr>
          <w:ilvl w:val="0"/>
          <w:numId w:val="31"/>
        </w:numPr>
        <w:tabs>
          <w:tab w:val="left" w:pos="-720"/>
        </w:tabs>
        <w:jc w:val="both"/>
        <w:rPr>
          <w:rFonts w:ascii="Calibri" w:hAnsi="Calibri"/>
        </w:rPr>
      </w:pPr>
      <w:r>
        <w:rPr>
          <w:rFonts w:ascii="Calibri" w:hAnsi="Calibri" w:cs="Courier New"/>
        </w:rPr>
        <w:t xml:space="preserve">Go to </w:t>
      </w:r>
      <w:r w:rsidR="009F7E9C">
        <w:rPr>
          <w:rFonts w:ascii="Calibri" w:hAnsi="Calibri" w:cs="Courier New"/>
          <w:b/>
        </w:rPr>
        <w:t xml:space="preserve">Composer </w:t>
      </w:r>
      <w:r>
        <w:rPr>
          <w:rFonts w:ascii="Calibri" w:hAnsi="Calibri" w:cs="Courier New"/>
          <w:b/>
        </w:rPr>
        <w:t xml:space="preserve">&gt; Export as </w:t>
      </w:r>
      <w:proofErr w:type="gramStart"/>
      <w:r>
        <w:rPr>
          <w:rFonts w:ascii="Calibri" w:hAnsi="Calibri" w:cs="Courier New"/>
          <w:b/>
        </w:rPr>
        <w:t>PDF</w:t>
      </w:r>
      <w:r>
        <w:rPr>
          <w:rFonts w:ascii="Calibri" w:hAnsi="Calibri" w:cs="Courier New"/>
        </w:rPr>
        <w:t>,</w:t>
      </w:r>
      <w:proofErr w:type="gramEnd"/>
      <w:r>
        <w:rPr>
          <w:rFonts w:ascii="Calibri" w:hAnsi="Calibri" w:cs="Courier New"/>
        </w:rPr>
        <w:t xml:space="preserve"> choose a location and a filename to save your map</w:t>
      </w:r>
      <w:r w:rsidR="000B478A">
        <w:rPr>
          <w:rFonts w:ascii="Calibri" w:hAnsi="Calibri" w:cs="Courier New"/>
        </w:rPr>
        <w:t>.</w:t>
      </w:r>
    </w:p>
    <w:p w14:paraId="7CA11CDC" w14:textId="77777777" w:rsidR="001C6879" w:rsidRDefault="001C6879" w:rsidP="001C6879">
      <w:pPr>
        <w:tabs>
          <w:tab w:val="left" w:pos="-720"/>
        </w:tabs>
        <w:jc w:val="both"/>
        <w:rPr>
          <w:rFonts w:ascii="Calibri" w:hAnsi="Calibri" w:cs="Courier New"/>
        </w:rPr>
      </w:pPr>
    </w:p>
    <w:p w14:paraId="4BDD2061" w14:textId="77777777" w:rsidR="00F8525D" w:rsidRDefault="009D58AB" w:rsidP="0007222A">
      <w:pPr>
        <w:pStyle w:val="Heading2"/>
        <w:numPr>
          <w:ilvl w:val="0"/>
          <w:numId w:val="0"/>
        </w:numPr>
        <w:tabs>
          <w:tab w:val="left" w:pos="-720"/>
        </w:tabs>
        <w:jc w:val="both"/>
        <w:rPr>
          <w:rFonts w:ascii="Calibri" w:hAnsi="Calibri"/>
          <w:b/>
          <w:sz w:val="28"/>
          <w:u w:val="none"/>
        </w:rPr>
      </w:pPr>
      <w:r>
        <w:rPr>
          <w:rFonts w:ascii="Calibri" w:hAnsi="Calibri"/>
          <w:b/>
          <w:sz w:val="28"/>
          <w:u w:val="none"/>
        </w:rPr>
        <w:t>3. Mapping other data (optional exercises)</w:t>
      </w:r>
    </w:p>
    <w:p w14:paraId="7D2FF7D6" w14:textId="77777777" w:rsidR="00F8525D" w:rsidRDefault="00F8525D" w:rsidP="0007222A">
      <w:pPr>
        <w:pStyle w:val="Heading2"/>
        <w:numPr>
          <w:ilvl w:val="0"/>
          <w:numId w:val="0"/>
        </w:numPr>
        <w:tabs>
          <w:tab w:val="left" w:pos="-720"/>
        </w:tabs>
        <w:jc w:val="both"/>
        <w:rPr>
          <w:rFonts w:ascii="Calibri" w:hAnsi="Calibri" w:cs="Courier New"/>
          <w:u w:val="none"/>
        </w:rPr>
      </w:pPr>
      <w:r w:rsidRPr="00F8525D">
        <w:rPr>
          <w:rFonts w:ascii="Calibri" w:hAnsi="Calibri" w:cs="Courier New"/>
          <w:u w:val="none"/>
        </w:rPr>
        <w:t xml:space="preserve">Now you have seen the process of creating a publication quality map, let’s make it a bit more challenging and get you to make a different sort of map, using the skills you have learnt today. </w:t>
      </w:r>
    </w:p>
    <w:p w14:paraId="3443BB56" w14:textId="77777777" w:rsidR="00F8525D" w:rsidRPr="00F8525D" w:rsidRDefault="00F8525D" w:rsidP="00F8525D"/>
    <w:p w14:paraId="2576AFFB" w14:textId="77777777" w:rsidR="00F8525D" w:rsidRPr="009D58AB" w:rsidRDefault="00F8525D" w:rsidP="0007222A">
      <w:pPr>
        <w:pStyle w:val="Heading2"/>
        <w:numPr>
          <w:ilvl w:val="0"/>
          <w:numId w:val="0"/>
        </w:numPr>
        <w:tabs>
          <w:tab w:val="left" w:pos="-720"/>
        </w:tabs>
        <w:jc w:val="both"/>
        <w:rPr>
          <w:rFonts w:ascii="Calibri" w:hAnsi="Calibri"/>
          <w:b/>
          <w:u w:val="none"/>
        </w:rPr>
      </w:pPr>
      <w:r w:rsidRPr="009D58AB">
        <w:rPr>
          <w:rFonts w:ascii="Calibri" w:hAnsi="Calibri"/>
          <w:b/>
          <w:u w:val="none"/>
        </w:rPr>
        <w:t xml:space="preserve">A. </w:t>
      </w:r>
      <w:r w:rsidR="009D58AB" w:rsidRPr="009D58AB">
        <w:rPr>
          <w:rFonts w:ascii="Calibri" w:hAnsi="Calibri"/>
          <w:b/>
          <w:u w:val="none"/>
        </w:rPr>
        <w:t xml:space="preserve">Mapping </w:t>
      </w:r>
      <w:r w:rsidR="009D58AB">
        <w:rPr>
          <w:rFonts w:ascii="Calibri" w:hAnsi="Calibri"/>
          <w:b/>
          <w:u w:val="none"/>
        </w:rPr>
        <w:t>a</w:t>
      </w:r>
      <w:r w:rsidR="009D58AB" w:rsidRPr="009D58AB">
        <w:rPr>
          <w:rFonts w:ascii="Calibri" w:hAnsi="Calibri"/>
          <w:b/>
          <w:u w:val="none"/>
        </w:rPr>
        <w:t xml:space="preserve">ge </w:t>
      </w:r>
      <w:r w:rsidR="009D58AB">
        <w:rPr>
          <w:rFonts w:ascii="Calibri" w:hAnsi="Calibri"/>
          <w:b/>
          <w:u w:val="none"/>
        </w:rPr>
        <w:t>s</w:t>
      </w:r>
      <w:r w:rsidR="009D58AB" w:rsidRPr="009D58AB">
        <w:rPr>
          <w:rFonts w:ascii="Calibri" w:hAnsi="Calibri"/>
          <w:b/>
          <w:u w:val="none"/>
        </w:rPr>
        <w:t xml:space="preserve">tructure in the North West using 2011 Census </w:t>
      </w:r>
      <w:r w:rsidR="009D58AB">
        <w:rPr>
          <w:rFonts w:ascii="Calibri" w:hAnsi="Calibri"/>
          <w:b/>
          <w:u w:val="none"/>
        </w:rPr>
        <w:t>d</w:t>
      </w:r>
      <w:r w:rsidR="009D58AB" w:rsidRPr="009D58AB">
        <w:rPr>
          <w:rFonts w:ascii="Calibri" w:hAnsi="Calibri"/>
          <w:b/>
          <w:u w:val="none"/>
        </w:rPr>
        <w:t>ata</w:t>
      </w:r>
    </w:p>
    <w:p w14:paraId="5549EC93" w14:textId="77777777" w:rsidR="009D58AB" w:rsidRPr="009D58AB" w:rsidRDefault="009D58AB" w:rsidP="009D58AB">
      <w:pPr>
        <w:rPr>
          <w:rFonts w:ascii="Calibri" w:hAnsi="Calibri" w:cs="Courier New"/>
        </w:rPr>
      </w:pPr>
      <w:r w:rsidRPr="00177AA0">
        <w:rPr>
          <w:rFonts w:ascii="Calibri" w:hAnsi="Calibri" w:cs="Courier New"/>
        </w:rPr>
        <w:t>There are a number of spatial data repositories, like the CDRC Data Store (</w:t>
      </w:r>
      <w:hyperlink r:id="rId27" w:history="1">
        <w:r w:rsidRPr="00177AA0">
          <w:rPr>
            <w:rStyle w:val="Hyperlink"/>
            <w:rFonts w:ascii="Calibri" w:hAnsi="Calibri" w:cs="Courier New"/>
          </w:rPr>
          <w:t>http://data.cdrc.ac.uk</w:t>
        </w:r>
      </w:hyperlink>
      <w:proofErr w:type="gramStart"/>
      <w:r w:rsidRPr="00177AA0">
        <w:rPr>
          <w:rFonts w:ascii="Calibri" w:hAnsi="Calibri" w:cs="Courier New"/>
        </w:rPr>
        <w:t>) which</w:t>
      </w:r>
      <w:proofErr w:type="gramEnd"/>
      <w:r w:rsidRPr="00177AA0">
        <w:rPr>
          <w:rFonts w:ascii="Calibri" w:hAnsi="Calibri" w:cs="Courier New"/>
        </w:rPr>
        <w:t xml:space="preserve"> provide nicely packaged spatial data, with the attribute data and the spatial data already linked together. However this is not always the case. I have provided some age structure data for the North West of England</w:t>
      </w:r>
      <w:proofErr w:type="gramStart"/>
      <w:r w:rsidRPr="00177AA0">
        <w:rPr>
          <w:rFonts w:ascii="Calibri" w:hAnsi="Calibri" w:cs="Courier New"/>
        </w:rPr>
        <w:t>;</w:t>
      </w:r>
      <w:proofErr w:type="gramEnd"/>
      <w:r w:rsidRPr="00177AA0">
        <w:rPr>
          <w:rFonts w:ascii="Calibri" w:hAnsi="Calibri" w:cs="Courier New"/>
        </w:rPr>
        <w:t xml:space="preserve"> the count and percentage of people ages in a number of different age groups for each LSOA</w:t>
      </w:r>
      <w:r w:rsidR="00177AA0" w:rsidRPr="00177AA0">
        <w:rPr>
          <w:rFonts w:ascii="Calibri" w:hAnsi="Calibri" w:cs="Courier New"/>
        </w:rPr>
        <w:t xml:space="preserve"> (liverpool-age-data.zip)</w:t>
      </w:r>
      <w:r w:rsidRPr="00177AA0">
        <w:rPr>
          <w:rFonts w:ascii="Calibri" w:hAnsi="Calibri" w:cs="Courier New"/>
        </w:rPr>
        <w:t xml:space="preserve">. Create a map of </w:t>
      </w:r>
      <w:proofErr w:type="gramStart"/>
      <w:r w:rsidRPr="00177AA0">
        <w:rPr>
          <w:rFonts w:ascii="Calibri" w:hAnsi="Calibri" w:cs="Courier New"/>
        </w:rPr>
        <w:t>one (or more) age</w:t>
      </w:r>
      <w:proofErr w:type="gramEnd"/>
      <w:r w:rsidRPr="00177AA0">
        <w:rPr>
          <w:rFonts w:ascii="Calibri" w:hAnsi="Calibri" w:cs="Courier New"/>
        </w:rPr>
        <w:t xml:space="preserve"> categories for the North West using this data. You will need to join the data together, and then symbolise the map appropriately.</w:t>
      </w:r>
      <w:r>
        <w:rPr>
          <w:rFonts w:ascii="Calibri" w:hAnsi="Calibri" w:cs="Courier New"/>
        </w:rPr>
        <w:t xml:space="preserve"> </w:t>
      </w:r>
    </w:p>
    <w:p w14:paraId="1005ACAE" w14:textId="77777777" w:rsidR="009D58AB" w:rsidRPr="009D58AB" w:rsidRDefault="009D58AB" w:rsidP="009D58AB"/>
    <w:p w14:paraId="44BE4A8E" w14:textId="77777777" w:rsidR="0007222A" w:rsidRPr="009D58AB" w:rsidRDefault="009D58AB" w:rsidP="0007222A">
      <w:pPr>
        <w:pStyle w:val="Heading2"/>
        <w:numPr>
          <w:ilvl w:val="0"/>
          <w:numId w:val="0"/>
        </w:numPr>
        <w:tabs>
          <w:tab w:val="left" w:pos="-720"/>
        </w:tabs>
        <w:jc w:val="both"/>
        <w:rPr>
          <w:rFonts w:ascii="Calibri" w:hAnsi="Calibri"/>
          <w:b/>
          <w:u w:val="none"/>
        </w:rPr>
      </w:pPr>
      <w:r w:rsidRPr="009D58AB">
        <w:rPr>
          <w:rFonts w:ascii="Calibri" w:hAnsi="Calibri"/>
          <w:b/>
          <w:u w:val="none"/>
        </w:rPr>
        <w:t>B</w:t>
      </w:r>
      <w:r w:rsidR="0007222A" w:rsidRPr="009D58AB">
        <w:rPr>
          <w:rFonts w:ascii="Calibri" w:hAnsi="Calibri"/>
          <w:b/>
          <w:u w:val="none"/>
        </w:rPr>
        <w:t xml:space="preserve">. Mapping </w:t>
      </w:r>
      <w:r w:rsidR="00493955" w:rsidRPr="009D58AB">
        <w:rPr>
          <w:rFonts w:ascii="Calibri" w:hAnsi="Calibri"/>
          <w:b/>
          <w:u w:val="none"/>
        </w:rPr>
        <w:t>population change</w:t>
      </w:r>
      <w:r w:rsidR="0007222A" w:rsidRPr="009D58AB">
        <w:rPr>
          <w:rFonts w:ascii="Calibri" w:hAnsi="Calibri"/>
          <w:b/>
          <w:u w:val="none"/>
        </w:rPr>
        <w:t xml:space="preserve"> in India</w:t>
      </w:r>
      <w:r>
        <w:rPr>
          <w:rFonts w:ascii="Calibri" w:hAnsi="Calibri"/>
          <w:b/>
          <w:u w:val="none"/>
        </w:rPr>
        <w:t xml:space="preserve"> using 2011 and 2011 Census data</w:t>
      </w:r>
    </w:p>
    <w:p w14:paraId="533EFE07" w14:textId="77777777" w:rsidR="0007222A" w:rsidRDefault="0007222A">
      <w:pPr>
        <w:tabs>
          <w:tab w:val="left" w:pos="-720"/>
        </w:tabs>
        <w:jc w:val="both"/>
        <w:rPr>
          <w:rFonts w:ascii="Calibri" w:hAnsi="Calibri" w:cs="Courier New"/>
        </w:rPr>
      </w:pPr>
      <w:r>
        <w:rPr>
          <w:rFonts w:ascii="Calibri" w:hAnsi="Calibri" w:cs="Courier New"/>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w:t>
      </w:r>
      <w:proofErr w:type="gramStart"/>
      <w:r>
        <w:rPr>
          <w:rFonts w:ascii="Calibri" w:hAnsi="Calibri" w:cs="Courier New"/>
        </w:rPr>
        <w:t>is</w:t>
      </w:r>
      <w:proofErr w:type="gramEnd"/>
      <w:r>
        <w:rPr>
          <w:rFonts w:ascii="Calibri" w:hAnsi="Calibri" w:cs="Courier New"/>
        </w:rPr>
        <w:t xml:space="preserve"> up to you. </w:t>
      </w:r>
    </w:p>
    <w:p w14:paraId="32A44795" w14:textId="77777777" w:rsidR="0007222A" w:rsidRDefault="0007222A">
      <w:pPr>
        <w:tabs>
          <w:tab w:val="left" w:pos="-720"/>
        </w:tabs>
        <w:jc w:val="both"/>
        <w:rPr>
          <w:rFonts w:ascii="Calibri" w:hAnsi="Calibri" w:cs="Courier New"/>
        </w:rPr>
      </w:pPr>
      <w:r>
        <w:rPr>
          <w:rFonts w:ascii="Calibri" w:hAnsi="Calibri" w:cs="Courier New"/>
        </w:rPr>
        <w:t>These are the data you will need:</w:t>
      </w:r>
    </w:p>
    <w:p w14:paraId="635AEE54" w14:textId="77777777" w:rsidR="0007222A" w:rsidRDefault="0007222A" w:rsidP="0007222A">
      <w:pPr>
        <w:numPr>
          <w:ilvl w:val="0"/>
          <w:numId w:val="31"/>
        </w:numPr>
        <w:tabs>
          <w:tab w:val="left" w:pos="-720"/>
        </w:tabs>
        <w:jc w:val="both"/>
        <w:rPr>
          <w:rFonts w:ascii="Calibri" w:hAnsi="Calibri" w:cs="Courier New"/>
        </w:rPr>
      </w:pPr>
      <w:r>
        <w:rPr>
          <w:rFonts w:ascii="Calibri" w:hAnsi="Calibri" w:cs="Courier New"/>
        </w:rPr>
        <w:t xml:space="preserve">The Indian state (level 1) spatial boundaries, which can be downloaded from </w:t>
      </w:r>
      <w:hyperlink r:id="rId28" w:history="1">
        <w:r w:rsidRPr="002C4E42">
          <w:rPr>
            <w:rStyle w:val="Hyperlink"/>
            <w:rFonts w:ascii="Calibri" w:hAnsi="Calibri" w:cs="Courier New"/>
          </w:rPr>
          <w:t>www.gadm.org</w:t>
        </w:r>
      </w:hyperlink>
      <w:r>
        <w:rPr>
          <w:rFonts w:ascii="Calibri" w:hAnsi="Calibri" w:cs="Courier New"/>
        </w:rPr>
        <w:t xml:space="preserve">. Make sure you download the </w:t>
      </w:r>
      <w:proofErr w:type="spellStart"/>
      <w:r>
        <w:rPr>
          <w:rFonts w:ascii="Calibri" w:hAnsi="Calibri" w:cs="Courier New"/>
        </w:rPr>
        <w:t>shapefile</w:t>
      </w:r>
      <w:proofErr w:type="spellEnd"/>
      <w:r>
        <w:rPr>
          <w:rFonts w:ascii="Calibri" w:hAnsi="Calibri" w:cs="Courier New"/>
        </w:rPr>
        <w:t xml:space="preserve"> version. </w:t>
      </w:r>
    </w:p>
    <w:p w14:paraId="3275E622" w14:textId="77777777" w:rsidR="0007222A" w:rsidRPr="00177AA0" w:rsidRDefault="0007222A" w:rsidP="0007222A">
      <w:pPr>
        <w:numPr>
          <w:ilvl w:val="0"/>
          <w:numId w:val="31"/>
        </w:numPr>
        <w:tabs>
          <w:tab w:val="left" w:pos="-720"/>
        </w:tabs>
        <w:jc w:val="both"/>
        <w:rPr>
          <w:rFonts w:asciiTheme="majorHAnsi" w:hAnsiTheme="majorHAnsi" w:cs="Courier New"/>
        </w:rPr>
      </w:pPr>
      <w:r>
        <w:rPr>
          <w:rFonts w:ascii="Calibri" w:hAnsi="Calibri" w:cs="Courier New"/>
        </w:rPr>
        <w:t>The Indian population data from the 2011 and 2001 cen</w:t>
      </w:r>
      <w:r w:rsidR="00493955">
        <w:rPr>
          <w:rFonts w:ascii="Calibri" w:hAnsi="Calibri" w:cs="Courier New"/>
        </w:rPr>
        <w:t>sus. You can download this from</w:t>
      </w:r>
      <w:hyperlink r:id="rId29" w:history="1">
        <w:r w:rsidRPr="002C4E42">
          <w:rPr>
            <w:rStyle w:val="Hyperlink"/>
            <w:rFonts w:ascii="Calibri" w:hAnsi="Calibri" w:cs="Courier New"/>
          </w:rPr>
          <w:t>http://censusindia.gov.in</w:t>
        </w:r>
      </w:hyperlink>
      <w:r>
        <w:rPr>
          <w:rFonts w:ascii="Calibri" w:hAnsi="Calibri" w:cs="Courier New"/>
        </w:rPr>
        <w:t>, but you need to register so I have downloaded this data for you</w:t>
      </w:r>
      <w:r w:rsidR="00493955">
        <w:rPr>
          <w:rFonts w:ascii="Calibri" w:hAnsi="Calibri" w:cs="Courier New"/>
        </w:rPr>
        <w:t xml:space="preserve"> </w:t>
      </w:r>
      <w:r w:rsidR="00493955" w:rsidRPr="00177AA0">
        <w:rPr>
          <w:rFonts w:asciiTheme="majorHAnsi" w:hAnsiTheme="majorHAnsi" w:cs="Courier New"/>
        </w:rPr>
        <w:t xml:space="preserve">(india_2001.xlsx and </w:t>
      </w:r>
      <w:r w:rsidR="003D79A4" w:rsidRPr="00177AA0">
        <w:rPr>
          <w:rFonts w:asciiTheme="majorHAnsi" w:hAnsiTheme="majorHAnsi" w:cs="Courier New"/>
        </w:rPr>
        <w:t>india_2011</w:t>
      </w:r>
      <w:r w:rsidR="00493955" w:rsidRPr="00177AA0">
        <w:rPr>
          <w:rFonts w:asciiTheme="majorHAnsi" w:hAnsiTheme="majorHAnsi" w:cs="Courier New"/>
        </w:rPr>
        <w:t>.xlsx)</w:t>
      </w:r>
      <w:r w:rsidRPr="00177AA0">
        <w:rPr>
          <w:rFonts w:asciiTheme="majorHAnsi" w:hAnsiTheme="majorHAnsi" w:cs="Courier New"/>
        </w:rPr>
        <w:t xml:space="preserve">.  </w:t>
      </w:r>
    </w:p>
    <w:p w14:paraId="700A631E" w14:textId="77777777" w:rsidR="0007222A" w:rsidRDefault="00E61F28">
      <w:pPr>
        <w:tabs>
          <w:tab w:val="left" w:pos="-720"/>
        </w:tabs>
        <w:jc w:val="both"/>
        <w:rPr>
          <w:rFonts w:ascii="Calibri" w:hAnsi="Calibri" w:cs="Courier New"/>
        </w:rPr>
      </w:pPr>
      <w:r>
        <w:rPr>
          <w:rFonts w:ascii="Calibri" w:hAnsi="Calibri" w:cs="Courier New"/>
        </w:rPr>
        <w:t xml:space="preserve">I have done some of the data processing for the Indian Census data (included in the practical zip file), but you will need to do some as well. </w:t>
      </w:r>
      <w:r w:rsidR="0007222A">
        <w:rPr>
          <w:rFonts w:ascii="Calibri" w:hAnsi="Calibri" w:cs="Courier New"/>
        </w:rPr>
        <w:t>You will need to join the census data to the boundaries, calculate the population change, and then map the data.  Remember to reference the data sources. Good luck!</w:t>
      </w:r>
    </w:p>
    <w:p w14:paraId="59895BA6" w14:textId="77777777" w:rsidR="009D58AB" w:rsidRDefault="009D58AB">
      <w:pPr>
        <w:tabs>
          <w:tab w:val="left" w:pos="-720"/>
        </w:tabs>
        <w:jc w:val="both"/>
        <w:rPr>
          <w:rFonts w:ascii="Calibri" w:hAnsi="Calibri" w:cs="Courier New"/>
        </w:rPr>
      </w:pPr>
    </w:p>
    <w:p w14:paraId="058DE2EC" w14:textId="77777777" w:rsidR="009D58AB" w:rsidRPr="009D58AB" w:rsidRDefault="009D58AB" w:rsidP="009D58AB">
      <w:pPr>
        <w:pStyle w:val="Heading2"/>
        <w:numPr>
          <w:ilvl w:val="0"/>
          <w:numId w:val="0"/>
        </w:numPr>
        <w:tabs>
          <w:tab w:val="left" w:pos="-720"/>
        </w:tabs>
        <w:jc w:val="both"/>
        <w:rPr>
          <w:rFonts w:ascii="Calibri" w:hAnsi="Calibri"/>
          <w:b/>
          <w:u w:val="none"/>
        </w:rPr>
      </w:pPr>
      <w:r w:rsidRPr="009D58AB">
        <w:rPr>
          <w:rFonts w:ascii="Calibri" w:hAnsi="Calibri"/>
          <w:b/>
          <w:u w:val="none"/>
        </w:rPr>
        <w:t>C. Mapping your own data</w:t>
      </w:r>
    </w:p>
    <w:p w14:paraId="2F4735A0" w14:textId="77777777" w:rsidR="009D58AB" w:rsidRDefault="009D58AB">
      <w:pPr>
        <w:tabs>
          <w:tab w:val="left" w:pos="-720"/>
        </w:tabs>
        <w:jc w:val="both"/>
        <w:rPr>
          <w:rFonts w:ascii="Calibri" w:hAnsi="Calibri" w:cs="Courier New"/>
        </w:rPr>
      </w:pPr>
      <w:r>
        <w:rPr>
          <w:rFonts w:ascii="Calibri" w:hAnsi="Calibri" w:cs="Courier New"/>
        </w:rPr>
        <w:t xml:space="preserve">If you’ve brought some of </w:t>
      </w:r>
      <w:proofErr w:type="gramStart"/>
      <w:r>
        <w:rPr>
          <w:rFonts w:ascii="Calibri" w:hAnsi="Calibri" w:cs="Courier New"/>
        </w:rPr>
        <w:t>your</w:t>
      </w:r>
      <w:proofErr w:type="gramEnd"/>
      <w:r>
        <w:rPr>
          <w:rFonts w:ascii="Calibri" w:hAnsi="Calibri" w:cs="Courier New"/>
        </w:rPr>
        <w:t xml:space="preserve"> own data along, try getting that into QGIS and seeing what you can do with it. I will be available to chat to you on a one-to-one basis, so I can provide help with this. </w:t>
      </w:r>
    </w:p>
    <w:p w14:paraId="1177B38B" w14:textId="77777777" w:rsidR="00137F7B" w:rsidRDefault="00137F7B">
      <w:pPr>
        <w:tabs>
          <w:tab w:val="left" w:pos="-720"/>
        </w:tabs>
        <w:jc w:val="both"/>
        <w:rPr>
          <w:rFonts w:ascii="Calibri" w:hAnsi="Calibri"/>
          <w:b/>
          <w:sz w:val="28"/>
        </w:rPr>
      </w:pPr>
    </w:p>
    <w:p w14:paraId="59E11650" w14:textId="77777777" w:rsidR="0007222A" w:rsidRDefault="00FC747A">
      <w:pPr>
        <w:tabs>
          <w:tab w:val="left" w:pos="-720"/>
        </w:tabs>
        <w:jc w:val="both"/>
        <w:rPr>
          <w:rFonts w:ascii="Calibri" w:hAnsi="Calibri"/>
          <w:b/>
          <w:sz w:val="28"/>
        </w:rPr>
      </w:pPr>
      <w:r>
        <w:rPr>
          <w:noProof/>
          <w:lang w:val="en-US" w:eastAsia="en-US"/>
        </w:rPr>
        <w:drawing>
          <wp:anchor distT="0" distB="0" distL="114300" distR="114300" simplePos="0" relativeHeight="251659776" behindDoc="0" locked="0" layoutInCell="1" allowOverlap="1" wp14:anchorId="37510968" wp14:editId="3AE2B226">
            <wp:simplePos x="0" y="0"/>
            <wp:positionH relativeFrom="column">
              <wp:posOffset>5334000</wp:posOffset>
            </wp:positionH>
            <wp:positionV relativeFrom="paragraph">
              <wp:posOffset>81280</wp:posOffset>
            </wp:positionV>
            <wp:extent cx="1117600" cy="390525"/>
            <wp:effectExtent l="0" t="0" r="0" b="0"/>
            <wp:wrapNone/>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r>
        <w:rPr>
          <w:noProof/>
          <w:lang w:val="en-US" w:eastAsia="en-US"/>
        </w:rPr>
        <w:drawing>
          <wp:anchor distT="0" distB="0" distL="114300" distR="114300" simplePos="0" relativeHeight="251658752" behindDoc="0" locked="0" layoutInCell="1" allowOverlap="1" wp14:anchorId="25D92DB4" wp14:editId="17BB1A53">
            <wp:simplePos x="0" y="0"/>
            <wp:positionH relativeFrom="column">
              <wp:posOffset>5835650</wp:posOffset>
            </wp:positionH>
            <wp:positionV relativeFrom="paragraph">
              <wp:posOffset>7086600</wp:posOffset>
            </wp:positionV>
            <wp:extent cx="1117600" cy="390525"/>
            <wp:effectExtent l="0" t="0" r="0" b="0"/>
            <wp:wrapNone/>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p>
    <w:p w14:paraId="2B21D713" w14:textId="6F553B34" w:rsidR="009B31E0" w:rsidRPr="009B31E0" w:rsidRDefault="009B31E0" w:rsidP="009B31E0">
      <w:pPr>
        <w:tabs>
          <w:tab w:val="left" w:pos="-720"/>
        </w:tabs>
        <w:jc w:val="both"/>
        <w:rPr>
          <w:rFonts w:ascii="Calibri" w:hAnsi="Calibri"/>
          <w:i/>
        </w:rPr>
      </w:pPr>
      <w:r w:rsidRPr="009B31E0">
        <w:rPr>
          <w:rFonts w:ascii="Calibri" w:hAnsi="Calibri"/>
          <w:i/>
        </w:rPr>
        <w:t>W</w:t>
      </w:r>
      <w:r w:rsidR="00F8525D">
        <w:rPr>
          <w:rFonts w:ascii="Calibri" w:hAnsi="Calibri"/>
          <w:i/>
        </w:rPr>
        <w:t>ri</w:t>
      </w:r>
      <w:r w:rsidR="00EB17D6">
        <w:rPr>
          <w:rFonts w:ascii="Calibri" w:hAnsi="Calibri"/>
          <w:i/>
        </w:rPr>
        <w:t>tten and tested using QGIS 2.14</w:t>
      </w:r>
      <w:r w:rsidRPr="009B31E0">
        <w:rPr>
          <w:rFonts w:ascii="Calibri" w:hAnsi="Calibri"/>
          <w:i/>
        </w:rPr>
        <w:t xml:space="preserve"> on </w:t>
      </w:r>
      <w:r w:rsidR="00EB17D6">
        <w:rPr>
          <w:rFonts w:ascii="Calibri" w:hAnsi="Calibri"/>
          <w:i/>
        </w:rPr>
        <w:t>26</w:t>
      </w:r>
      <w:r w:rsidR="0012305C">
        <w:rPr>
          <w:rFonts w:ascii="Calibri" w:hAnsi="Calibri"/>
          <w:i/>
        </w:rPr>
        <w:t>/</w:t>
      </w:r>
      <w:r w:rsidR="00EB17D6">
        <w:rPr>
          <w:rFonts w:ascii="Calibri" w:hAnsi="Calibri"/>
          <w:i/>
        </w:rPr>
        <w:t>10/2016</w:t>
      </w:r>
      <w:bookmarkStart w:id="0" w:name="_GoBack"/>
      <w:bookmarkEnd w:id="0"/>
      <w:r w:rsidRPr="009B31E0">
        <w:rPr>
          <w:rFonts w:ascii="Calibri" w:hAnsi="Calibri"/>
          <w:i/>
        </w:rPr>
        <w:t xml:space="preserve"> by Nick Bearman. </w:t>
      </w:r>
      <w:r w:rsidR="00FC747A">
        <w:rPr>
          <w:noProof/>
          <w:lang w:val="en-US" w:eastAsia="en-US"/>
        </w:rPr>
        <w:drawing>
          <wp:anchor distT="0" distB="0" distL="114300" distR="114300" simplePos="0" relativeHeight="251657728" behindDoc="0" locked="0" layoutInCell="1" allowOverlap="1" wp14:anchorId="7FEDA403" wp14:editId="5AB9FA54">
            <wp:simplePos x="0" y="0"/>
            <wp:positionH relativeFrom="column">
              <wp:posOffset>5835650</wp:posOffset>
            </wp:positionH>
            <wp:positionV relativeFrom="paragraph">
              <wp:posOffset>7086600</wp:posOffset>
            </wp:positionV>
            <wp:extent cx="1117600" cy="390525"/>
            <wp:effectExtent l="0" t="0" r="0" b="0"/>
            <wp:wrapNone/>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r w:rsidR="00FC747A">
        <w:rPr>
          <w:noProof/>
          <w:lang w:val="en-US" w:eastAsia="en-US"/>
        </w:rPr>
        <w:drawing>
          <wp:anchor distT="0" distB="0" distL="114300" distR="114300" simplePos="0" relativeHeight="251656704" behindDoc="0" locked="0" layoutInCell="1" allowOverlap="1" wp14:anchorId="2BC55071" wp14:editId="4BABD66B">
            <wp:simplePos x="0" y="0"/>
            <wp:positionH relativeFrom="column">
              <wp:posOffset>5835650</wp:posOffset>
            </wp:positionH>
            <wp:positionV relativeFrom="paragraph">
              <wp:posOffset>7086600</wp:posOffset>
            </wp:positionV>
            <wp:extent cx="1117600" cy="390525"/>
            <wp:effectExtent l="0" t="0" r="0" b="0"/>
            <wp:wrapNone/>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p>
    <w:p w14:paraId="4C44CFD7" w14:textId="77777777" w:rsidR="009B31E0" w:rsidRDefault="009B31E0" w:rsidP="009B31E0">
      <w:pPr>
        <w:tabs>
          <w:tab w:val="left" w:pos="-720"/>
        </w:tabs>
        <w:jc w:val="both"/>
        <w:rPr>
          <w:rFonts w:ascii="Calibri" w:hAnsi="Calibri"/>
          <w:i/>
        </w:rPr>
      </w:pPr>
    </w:p>
    <w:p w14:paraId="06E64014" w14:textId="163C67FF" w:rsidR="00137F7B" w:rsidRDefault="009B31E0" w:rsidP="009B31E0">
      <w:pPr>
        <w:tabs>
          <w:tab w:val="left" w:pos="-720"/>
        </w:tabs>
        <w:jc w:val="both"/>
        <w:rPr>
          <w:rFonts w:ascii="Calibri" w:hAnsi="Calibri"/>
          <w:i/>
        </w:rPr>
      </w:pPr>
      <w:r w:rsidRPr="009B31E0">
        <w:rPr>
          <w:rFonts w:ascii="Calibri" w:hAnsi="Calibri"/>
          <w:i/>
        </w:rPr>
        <w:t>This work is licensed under the Creative Commons Attribution-</w:t>
      </w:r>
      <w:proofErr w:type="spellStart"/>
      <w:r w:rsidRPr="009B31E0">
        <w:rPr>
          <w:rFonts w:ascii="Calibri" w:hAnsi="Calibri"/>
          <w:i/>
        </w:rPr>
        <w:t>ShareAlike</w:t>
      </w:r>
      <w:proofErr w:type="spellEnd"/>
      <w:r w:rsidRPr="009B31E0">
        <w:rPr>
          <w:rFonts w:ascii="Calibri" w:hAnsi="Calibri"/>
          <w:i/>
        </w:rPr>
        <w:t xml:space="preserve"> 4.0 International License. To view a copy of this license, visit http://creativecommons.org/licenses/by-sa/4.0/deed.en. </w:t>
      </w:r>
    </w:p>
    <w:p w14:paraId="266E5EB5" w14:textId="77777777" w:rsidR="00137F7B" w:rsidRDefault="00137F7B">
      <w:pPr>
        <w:suppressAutoHyphens w:val="0"/>
        <w:rPr>
          <w:rFonts w:ascii="Calibri" w:hAnsi="Calibri"/>
          <w:i/>
        </w:rPr>
      </w:pPr>
      <w:r>
        <w:rPr>
          <w:rFonts w:ascii="Calibri" w:hAnsi="Calibri"/>
          <w:i/>
        </w:rPr>
        <w:br w:type="page"/>
      </w:r>
    </w:p>
    <w:p w14:paraId="1555C392" w14:textId="77777777" w:rsidR="009B31E0" w:rsidRPr="009B31E0" w:rsidRDefault="009B31E0" w:rsidP="009B31E0">
      <w:pPr>
        <w:tabs>
          <w:tab w:val="left" w:pos="-720"/>
        </w:tabs>
        <w:jc w:val="both"/>
        <w:rPr>
          <w:rFonts w:ascii="Calibri" w:hAnsi="Calibri"/>
          <w:i/>
        </w:rPr>
      </w:pPr>
    </w:p>
    <w:p w14:paraId="4A34F1FE" w14:textId="77777777" w:rsidR="0073116A" w:rsidRDefault="0073116A" w:rsidP="00CB7433">
      <w:pPr>
        <w:tabs>
          <w:tab w:val="left" w:pos="-720"/>
        </w:tabs>
        <w:jc w:val="both"/>
        <w:rPr>
          <w:rFonts w:ascii="Calibri" w:hAnsi="Calibri"/>
        </w:rPr>
      </w:pPr>
    </w:p>
    <w:p w14:paraId="6C3475FC" w14:textId="77777777" w:rsidR="00276294" w:rsidRDefault="00276294" w:rsidP="00276294">
      <w:pPr>
        <w:rPr>
          <w:rFonts w:ascii="Calibri" w:hAnsi="Calibri"/>
        </w:rPr>
      </w:pPr>
    </w:p>
    <w:p w14:paraId="339F4726" w14:textId="77777777" w:rsidR="00276294" w:rsidRDefault="00276294" w:rsidP="00866179">
      <w:pPr>
        <w:jc w:val="both"/>
      </w:pPr>
    </w:p>
    <w:p w14:paraId="0079475D" w14:textId="77777777" w:rsidR="00276294" w:rsidRDefault="00276294" w:rsidP="00866179">
      <w:pPr>
        <w:jc w:val="both"/>
      </w:pPr>
    </w:p>
    <w:p w14:paraId="47B363FF" w14:textId="77777777" w:rsidR="006E4AA6" w:rsidRPr="00866179" w:rsidRDefault="008E3E1A" w:rsidP="00276294">
      <w:r>
        <w:rPr>
          <w:noProof/>
          <w:lang w:val="en-US" w:eastAsia="en-US"/>
        </w:rPr>
        <w:drawing>
          <wp:anchor distT="0" distB="0" distL="114300" distR="114300" simplePos="0" relativeHeight="251660800" behindDoc="0" locked="0" layoutInCell="1" allowOverlap="1" wp14:anchorId="1A4D98C5" wp14:editId="71FAB6D7">
            <wp:simplePos x="0" y="0"/>
            <wp:positionH relativeFrom="column">
              <wp:posOffset>-1036453</wp:posOffset>
            </wp:positionH>
            <wp:positionV relativeFrom="paragraph">
              <wp:posOffset>779981</wp:posOffset>
            </wp:positionV>
            <wp:extent cx="8654902" cy="6102527"/>
            <wp:effectExtent l="0" t="1276350" r="0" b="1250773"/>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654902" cy="6102527"/>
                    </a:xfrm>
                    <a:prstGeom prst="rect">
                      <a:avLst/>
                    </a:prstGeom>
                    <a:noFill/>
                    <a:ln>
                      <a:noFill/>
                    </a:ln>
                  </pic:spPr>
                </pic:pic>
              </a:graphicData>
            </a:graphic>
          </wp:anchor>
        </w:drawing>
      </w:r>
    </w:p>
    <w:sectPr w:rsidR="006E4AA6" w:rsidRPr="00866179" w:rsidSect="0073116A">
      <w:headerReference w:type="default" r:id="rId32"/>
      <w:footerReference w:type="default" r:id="rId33"/>
      <w:pgSz w:w="11906" w:h="16838"/>
      <w:pgMar w:top="720" w:right="765" w:bottom="720" w:left="720" w:header="113" w:footer="57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004622" w14:textId="77777777" w:rsidR="000004BB" w:rsidRDefault="000004BB">
      <w:r>
        <w:separator/>
      </w:r>
    </w:p>
  </w:endnote>
  <w:endnote w:type="continuationSeparator" w:id="0">
    <w:p w14:paraId="39478B06" w14:textId="77777777" w:rsidR="000004BB" w:rsidRDefault="00000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DejaVu Sans">
    <w:altName w:val="Arial"/>
    <w:charset w:val="00"/>
    <w:family w:val="swiss"/>
    <w:pitch w:val="variable"/>
    <w:sig w:usb0="E7002EFF" w:usb1="D200FDFF" w:usb2="0A246029" w:usb3="00000000" w:csb0="000001FF" w:csb1="00000000"/>
  </w:font>
  <w:font w:name="Times">
    <w:panose1 w:val="02000500000000000000"/>
    <w:charset w:val="4D"/>
    <w:family w:val="roman"/>
    <w:notTrueType/>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BEF0A" w14:textId="77777777" w:rsidR="006F45AB" w:rsidRPr="00FD2B7C" w:rsidRDefault="006F45AB">
    <w:pPr>
      <w:pStyle w:val="Footer"/>
      <w:jc w:val="center"/>
      <w:rPr>
        <w:rFonts w:ascii="Calibri" w:hAnsi="Calibri"/>
        <w:sz w:val="20"/>
      </w:rPr>
    </w:pPr>
  </w:p>
  <w:p w14:paraId="3E6DFF5E" w14:textId="77777777" w:rsidR="006F45AB" w:rsidRPr="00FD2B7C" w:rsidRDefault="00B871CF" w:rsidP="00866179">
    <w:pPr>
      <w:pStyle w:val="Footer"/>
      <w:jc w:val="center"/>
      <w:rPr>
        <w:rFonts w:ascii="Calibri" w:hAnsi="Calibri"/>
        <w:sz w:val="20"/>
      </w:rPr>
    </w:pPr>
    <w:r w:rsidRPr="00FD2B7C">
      <w:rPr>
        <w:rFonts w:ascii="Calibri" w:hAnsi="Calibri"/>
        <w:sz w:val="20"/>
      </w:rPr>
      <w:fldChar w:fldCharType="begin"/>
    </w:r>
    <w:r w:rsidR="006F45AB" w:rsidRPr="00FD2B7C">
      <w:rPr>
        <w:rFonts w:ascii="Calibri" w:hAnsi="Calibri"/>
        <w:sz w:val="20"/>
      </w:rPr>
      <w:instrText xml:space="preserve"> PAGE   \* MERGEFORMAT </w:instrText>
    </w:r>
    <w:r w:rsidRPr="00FD2B7C">
      <w:rPr>
        <w:rFonts w:ascii="Calibri" w:hAnsi="Calibri"/>
        <w:sz w:val="20"/>
      </w:rPr>
      <w:fldChar w:fldCharType="separate"/>
    </w:r>
    <w:r w:rsidR="00EB17D6">
      <w:rPr>
        <w:rFonts w:ascii="Calibri" w:hAnsi="Calibri"/>
        <w:noProof/>
        <w:sz w:val="20"/>
      </w:rPr>
      <w:t>7</w:t>
    </w:r>
    <w:r w:rsidRPr="00FD2B7C">
      <w:rPr>
        <w:rFonts w:ascii="Calibri" w:hAnsi="Calibri"/>
        <w:noProof/>
        <w:sz w:val="20"/>
      </w:rPr>
      <w:fldChar w:fldCharType="end"/>
    </w:r>
  </w:p>
  <w:p w14:paraId="1CEA7D7C" w14:textId="77777777" w:rsidR="006F45AB" w:rsidRPr="00FD2B7C" w:rsidRDefault="006F45AB">
    <w:pPr>
      <w:rPr>
        <w:rFonts w:ascii="Calibri" w:hAnsi="Calibri"/>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591A2E" w14:textId="77777777" w:rsidR="000004BB" w:rsidRDefault="000004BB">
      <w:r>
        <w:separator/>
      </w:r>
    </w:p>
  </w:footnote>
  <w:footnote w:type="continuationSeparator" w:id="0">
    <w:p w14:paraId="5CC36D3D" w14:textId="77777777" w:rsidR="000004BB" w:rsidRDefault="000004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74" w:type="dxa"/>
      <w:tblInd w:w="-27" w:type="dxa"/>
      <w:tblLayout w:type="fixed"/>
      <w:tblCellMar>
        <w:top w:w="72" w:type="dxa"/>
        <w:left w:w="115" w:type="dxa"/>
        <w:bottom w:w="72" w:type="dxa"/>
        <w:right w:w="115" w:type="dxa"/>
      </w:tblCellMar>
      <w:tblLook w:val="0000" w:firstRow="0" w:lastRow="0" w:firstColumn="0" w:lastColumn="0" w:noHBand="0" w:noVBand="0"/>
    </w:tblPr>
    <w:tblGrid>
      <w:gridCol w:w="10774"/>
    </w:tblGrid>
    <w:tr w:rsidR="00710DEB" w:rsidRPr="008B68F6" w14:paraId="659E428E" w14:textId="77777777" w:rsidTr="00710DEB">
      <w:trPr>
        <w:trHeight w:val="395"/>
      </w:trPr>
      <w:tc>
        <w:tcPr>
          <w:tcW w:w="10774" w:type="dxa"/>
          <w:tcBorders>
            <w:bottom w:val="single" w:sz="8" w:space="0" w:color="808080"/>
          </w:tcBorders>
          <w:shd w:val="clear" w:color="auto" w:fill="auto"/>
        </w:tcPr>
        <w:p w14:paraId="04630407" w14:textId="77777777" w:rsidR="006F45AB" w:rsidRPr="008B68F6" w:rsidRDefault="006F45AB" w:rsidP="00710DEB">
          <w:pPr>
            <w:pStyle w:val="Header"/>
            <w:snapToGrid w:val="0"/>
            <w:jc w:val="right"/>
            <w:rPr>
              <w:rFonts w:ascii="Cambria" w:hAnsi="Cambria"/>
              <w:bCs/>
              <w:sz w:val="32"/>
              <w:szCs w:val="32"/>
            </w:rPr>
          </w:pPr>
          <w:r>
            <w:rPr>
              <w:rFonts w:ascii="Cambria" w:hAnsi="Cambria"/>
              <w:sz w:val="32"/>
              <w:szCs w:val="32"/>
            </w:rPr>
            <w:t>Practical 2</w:t>
          </w:r>
        </w:p>
      </w:tc>
    </w:tr>
  </w:tbl>
  <w:p w14:paraId="036C1C67" w14:textId="77777777" w:rsidR="006F45AB" w:rsidRDefault="006F45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4C8DF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7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05"/>
    <w:multiLevelType w:val="singleLevel"/>
    <w:tmpl w:val="00000005"/>
    <w:name w:val="WW8Num5"/>
    <w:lvl w:ilvl="0">
      <w:start w:val="1"/>
      <w:numFmt w:val="bullet"/>
      <w:lvlText w:val=""/>
      <w:lvlJc w:val="left"/>
      <w:pPr>
        <w:tabs>
          <w:tab w:val="num" w:pos="0"/>
        </w:tabs>
        <w:ind w:left="720" w:hanging="360"/>
      </w:pPr>
      <w:rPr>
        <w:rFonts w:ascii="Symbol" w:hAnsi="Symbol"/>
      </w:rPr>
    </w:lvl>
  </w:abstractNum>
  <w:abstractNum w:abstractNumId="6">
    <w:nsid w:val="00000006"/>
    <w:multiLevelType w:val="singleLevel"/>
    <w:tmpl w:val="00000006"/>
    <w:name w:val="WW8Num6"/>
    <w:lvl w:ilvl="0">
      <w:start w:val="1"/>
      <w:numFmt w:val="bullet"/>
      <w:lvlText w:val=""/>
      <w:lvlJc w:val="left"/>
      <w:pPr>
        <w:tabs>
          <w:tab w:val="num" w:pos="0"/>
        </w:tabs>
        <w:ind w:left="720" w:hanging="360"/>
      </w:pPr>
      <w:rPr>
        <w:rFonts w:ascii="Symbol" w:hAnsi="Symbol"/>
      </w:rPr>
    </w:lvl>
  </w:abstractNum>
  <w:abstractNum w:abstractNumId="7">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8">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9">
    <w:nsid w:val="00000009"/>
    <w:multiLevelType w:val="singleLevel"/>
    <w:tmpl w:val="00000009"/>
    <w:name w:val="WW8Num9"/>
    <w:lvl w:ilvl="0">
      <w:start w:val="1"/>
      <w:numFmt w:val="bullet"/>
      <w:lvlText w:val=""/>
      <w:lvlJc w:val="left"/>
      <w:pPr>
        <w:tabs>
          <w:tab w:val="num" w:pos="0"/>
        </w:tabs>
        <w:ind w:left="720" w:hanging="360"/>
      </w:pPr>
      <w:rPr>
        <w:rFonts w:ascii="Symbol" w:hAnsi="Symbol"/>
      </w:rPr>
    </w:lvl>
  </w:abstractNum>
  <w:abstractNum w:abstractNumId="10">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11">
    <w:nsid w:val="0000000B"/>
    <w:multiLevelType w:val="singleLevel"/>
    <w:tmpl w:val="0000000B"/>
    <w:name w:val="WW8Num11"/>
    <w:lvl w:ilvl="0">
      <w:start w:val="1"/>
      <w:numFmt w:val="bullet"/>
      <w:lvlText w:val=""/>
      <w:lvlJc w:val="left"/>
      <w:pPr>
        <w:tabs>
          <w:tab w:val="num" w:pos="0"/>
        </w:tabs>
        <w:ind w:left="720" w:hanging="360"/>
      </w:pPr>
      <w:rPr>
        <w:rFonts w:ascii="Symbol" w:hAnsi="Symbol"/>
      </w:rPr>
    </w:lvl>
  </w:abstractNum>
  <w:abstractNum w:abstractNumId="12">
    <w:nsid w:val="0000000C"/>
    <w:multiLevelType w:val="singleLevel"/>
    <w:tmpl w:val="0000000C"/>
    <w:name w:val="WW8Num12"/>
    <w:lvl w:ilvl="0">
      <w:start w:val="1"/>
      <w:numFmt w:val="bullet"/>
      <w:lvlText w:val=""/>
      <w:lvlJc w:val="left"/>
      <w:pPr>
        <w:tabs>
          <w:tab w:val="num" w:pos="0"/>
        </w:tabs>
        <w:ind w:left="720" w:hanging="360"/>
      </w:pPr>
      <w:rPr>
        <w:rFonts w:ascii="Symbol" w:hAnsi="Symbol"/>
      </w:rPr>
    </w:lvl>
  </w:abstractNum>
  <w:abstractNum w:abstractNumId="13">
    <w:nsid w:val="0000000D"/>
    <w:multiLevelType w:val="singleLevel"/>
    <w:tmpl w:val="0000000D"/>
    <w:name w:val="WW8Num13"/>
    <w:lvl w:ilvl="0">
      <w:start w:val="1"/>
      <w:numFmt w:val="bullet"/>
      <w:lvlText w:val=""/>
      <w:lvlJc w:val="left"/>
      <w:pPr>
        <w:tabs>
          <w:tab w:val="num" w:pos="0"/>
        </w:tabs>
        <w:ind w:left="720" w:hanging="360"/>
      </w:pPr>
      <w:rPr>
        <w:rFonts w:ascii="Symbol" w:hAnsi="Symbol"/>
      </w:rPr>
    </w:lvl>
  </w:abstractNum>
  <w:abstractNum w:abstractNumId="14">
    <w:nsid w:val="0000000E"/>
    <w:multiLevelType w:val="singleLevel"/>
    <w:tmpl w:val="0000000E"/>
    <w:name w:val="WW8Num14"/>
    <w:lvl w:ilvl="0">
      <w:start w:val="1"/>
      <w:numFmt w:val="bullet"/>
      <w:lvlText w:val=""/>
      <w:lvlJc w:val="left"/>
      <w:pPr>
        <w:tabs>
          <w:tab w:val="num" w:pos="0"/>
        </w:tabs>
        <w:ind w:left="720" w:hanging="360"/>
      </w:pPr>
      <w:rPr>
        <w:rFonts w:ascii="Symbol" w:hAnsi="Symbol"/>
      </w:rPr>
    </w:lvl>
  </w:abstractNum>
  <w:abstractNum w:abstractNumId="1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16">
    <w:nsid w:val="00000010"/>
    <w:multiLevelType w:val="singleLevel"/>
    <w:tmpl w:val="00000010"/>
    <w:name w:val="WW8Num16"/>
    <w:lvl w:ilvl="0">
      <w:start w:val="1"/>
      <w:numFmt w:val="bullet"/>
      <w:lvlText w:val=""/>
      <w:lvlJc w:val="left"/>
      <w:pPr>
        <w:tabs>
          <w:tab w:val="num" w:pos="0"/>
        </w:tabs>
        <w:ind w:left="720" w:hanging="360"/>
      </w:pPr>
      <w:rPr>
        <w:rFonts w:ascii="Symbol" w:hAnsi="Symbol"/>
      </w:rPr>
    </w:lvl>
  </w:abstractNum>
  <w:abstractNum w:abstractNumId="17">
    <w:nsid w:val="00A01FE4"/>
    <w:multiLevelType w:val="hybridMultilevel"/>
    <w:tmpl w:val="B8D2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1CB03DB"/>
    <w:multiLevelType w:val="hybridMultilevel"/>
    <w:tmpl w:val="4DCE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95E1DD1"/>
    <w:multiLevelType w:val="hybridMultilevel"/>
    <w:tmpl w:val="0908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B3357F6"/>
    <w:multiLevelType w:val="hybridMultilevel"/>
    <w:tmpl w:val="A540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DBA3E8E"/>
    <w:multiLevelType w:val="hybridMultilevel"/>
    <w:tmpl w:val="2CF8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F5F5499"/>
    <w:multiLevelType w:val="hybridMultilevel"/>
    <w:tmpl w:val="8C18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08907B4"/>
    <w:multiLevelType w:val="hybridMultilevel"/>
    <w:tmpl w:val="8274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E001019"/>
    <w:multiLevelType w:val="hybridMultilevel"/>
    <w:tmpl w:val="A5B0E6B6"/>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256A06"/>
    <w:multiLevelType w:val="hybridMultilevel"/>
    <w:tmpl w:val="83FC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F305A4"/>
    <w:multiLevelType w:val="hybridMultilevel"/>
    <w:tmpl w:val="769C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D470A6"/>
    <w:multiLevelType w:val="hybridMultilevel"/>
    <w:tmpl w:val="CB588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94A56C0"/>
    <w:multiLevelType w:val="hybridMultilevel"/>
    <w:tmpl w:val="2024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620F1"/>
    <w:multiLevelType w:val="hybridMultilevel"/>
    <w:tmpl w:val="8E62F0B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EF4379F"/>
    <w:multiLevelType w:val="hybridMultilevel"/>
    <w:tmpl w:val="2EA0F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0312C82"/>
    <w:multiLevelType w:val="hybridMultilevel"/>
    <w:tmpl w:val="7C8C7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08E1100"/>
    <w:multiLevelType w:val="hybridMultilevel"/>
    <w:tmpl w:val="A91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0101E4"/>
    <w:multiLevelType w:val="hybridMultilevel"/>
    <w:tmpl w:val="68E6C510"/>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831CF3"/>
    <w:multiLevelType w:val="hybridMultilevel"/>
    <w:tmpl w:val="6F2E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C83E9B"/>
    <w:multiLevelType w:val="hybridMultilevel"/>
    <w:tmpl w:val="0D40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C0355B"/>
    <w:multiLevelType w:val="hybridMultilevel"/>
    <w:tmpl w:val="576C2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454AA0"/>
    <w:multiLevelType w:val="hybridMultilevel"/>
    <w:tmpl w:val="254EA05E"/>
    <w:lvl w:ilvl="0" w:tplc="AB3EF830">
      <w:start w:val="1"/>
      <w:numFmt w:val="bullet"/>
      <w:lvlText w:val="•"/>
      <w:lvlJc w:val="left"/>
      <w:pPr>
        <w:tabs>
          <w:tab w:val="num" w:pos="720"/>
        </w:tabs>
        <w:ind w:left="720" w:hanging="360"/>
      </w:pPr>
      <w:rPr>
        <w:rFonts w:ascii="Arial" w:hAnsi="Arial" w:hint="default"/>
      </w:rPr>
    </w:lvl>
    <w:lvl w:ilvl="1" w:tplc="D95081C8" w:tentative="1">
      <w:start w:val="1"/>
      <w:numFmt w:val="bullet"/>
      <w:lvlText w:val="•"/>
      <w:lvlJc w:val="left"/>
      <w:pPr>
        <w:tabs>
          <w:tab w:val="num" w:pos="1440"/>
        </w:tabs>
        <w:ind w:left="1440" w:hanging="360"/>
      </w:pPr>
      <w:rPr>
        <w:rFonts w:ascii="Arial" w:hAnsi="Arial" w:hint="default"/>
      </w:rPr>
    </w:lvl>
    <w:lvl w:ilvl="2" w:tplc="7C2641D4" w:tentative="1">
      <w:start w:val="1"/>
      <w:numFmt w:val="bullet"/>
      <w:lvlText w:val="•"/>
      <w:lvlJc w:val="left"/>
      <w:pPr>
        <w:tabs>
          <w:tab w:val="num" w:pos="2160"/>
        </w:tabs>
        <w:ind w:left="2160" w:hanging="360"/>
      </w:pPr>
      <w:rPr>
        <w:rFonts w:ascii="Arial" w:hAnsi="Arial" w:hint="default"/>
      </w:rPr>
    </w:lvl>
    <w:lvl w:ilvl="3" w:tplc="CD26AB20" w:tentative="1">
      <w:start w:val="1"/>
      <w:numFmt w:val="bullet"/>
      <w:lvlText w:val="•"/>
      <w:lvlJc w:val="left"/>
      <w:pPr>
        <w:tabs>
          <w:tab w:val="num" w:pos="2880"/>
        </w:tabs>
        <w:ind w:left="2880" w:hanging="360"/>
      </w:pPr>
      <w:rPr>
        <w:rFonts w:ascii="Arial" w:hAnsi="Arial" w:hint="default"/>
      </w:rPr>
    </w:lvl>
    <w:lvl w:ilvl="4" w:tplc="9E4EA90E" w:tentative="1">
      <w:start w:val="1"/>
      <w:numFmt w:val="bullet"/>
      <w:lvlText w:val="•"/>
      <w:lvlJc w:val="left"/>
      <w:pPr>
        <w:tabs>
          <w:tab w:val="num" w:pos="3600"/>
        </w:tabs>
        <w:ind w:left="3600" w:hanging="360"/>
      </w:pPr>
      <w:rPr>
        <w:rFonts w:ascii="Arial" w:hAnsi="Arial" w:hint="default"/>
      </w:rPr>
    </w:lvl>
    <w:lvl w:ilvl="5" w:tplc="1E1A35C6" w:tentative="1">
      <w:start w:val="1"/>
      <w:numFmt w:val="bullet"/>
      <w:lvlText w:val="•"/>
      <w:lvlJc w:val="left"/>
      <w:pPr>
        <w:tabs>
          <w:tab w:val="num" w:pos="4320"/>
        </w:tabs>
        <w:ind w:left="4320" w:hanging="360"/>
      </w:pPr>
      <w:rPr>
        <w:rFonts w:ascii="Arial" w:hAnsi="Arial" w:hint="default"/>
      </w:rPr>
    </w:lvl>
    <w:lvl w:ilvl="6" w:tplc="3F60A7D2" w:tentative="1">
      <w:start w:val="1"/>
      <w:numFmt w:val="bullet"/>
      <w:lvlText w:val="•"/>
      <w:lvlJc w:val="left"/>
      <w:pPr>
        <w:tabs>
          <w:tab w:val="num" w:pos="5040"/>
        </w:tabs>
        <w:ind w:left="5040" w:hanging="360"/>
      </w:pPr>
      <w:rPr>
        <w:rFonts w:ascii="Arial" w:hAnsi="Arial" w:hint="default"/>
      </w:rPr>
    </w:lvl>
    <w:lvl w:ilvl="7" w:tplc="90488748" w:tentative="1">
      <w:start w:val="1"/>
      <w:numFmt w:val="bullet"/>
      <w:lvlText w:val="•"/>
      <w:lvlJc w:val="left"/>
      <w:pPr>
        <w:tabs>
          <w:tab w:val="num" w:pos="5760"/>
        </w:tabs>
        <w:ind w:left="5760" w:hanging="360"/>
      </w:pPr>
      <w:rPr>
        <w:rFonts w:ascii="Arial" w:hAnsi="Arial" w:hint="default"/>
      </w:rPr>
    </w:lvl>
    <w:lvl w:ilvl="8" w:tplc="6D9A105A" w:tentative="1">
      <w:start w:val="1"/>
      <w:numFmt w:val="bullet"/>
      <w:lvlText w:val="•"/>
      <w:lvlJc w:val="left"/>
      <w:pPr>
        <w:tabs>
          <w:tab w:val="num" w:pos="6480"/>
        </w:tabs>
        <w:ind w:left="6480" w:hanging="360"/>
      </w:pPr>
      <w:rPr>
        <w:rFonts w:ascii="Arial" w:hAnsi="Arial" w:hint="default"/>
      </w:rPr>
    </w:lvl>
  </w:abstractNum>
  <w:abstractNum w:abstractNumId="39">
    <w:nsid w:val="7B815188"/>
    <w:multiLevelType w:val="hybridMultilevel"/>
    <w:tmpl w:val="646E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9"/>
  </w:num>
  <w:num w:numId="18">
    <w:abstractNumId w:val="39"/>
  </w:num>
  <w:num w:numId="19">
    <w:abstractNumId w:val="35"/>
  </w:num>
  <w:num w:numId="20">
    <w:abstractNumId w:val="22"/>
  </w:num>
  <w:num w:numId="21">
    <w:abstractNumId w:val="36"/>
  </w:num>
  <w:num w:numId="22">
    <w:abstractNumId w:val="20"/>
  </w:num>
  <w:num w:numId="23">
    <w:abstractNumId w:val="31"/>
  </w:num>
  <w:num w:numId="24">
    <w:abstractNumId w:val="21"/>
  </w:num>
  <w:num w:numId="25">
    <w:abstractNumId w:val="23"/>
  </w:num>
  <w:num w:numId="26">
    <w:abstractNumId w:val="33"/>
  </w:num>
  <w:num w:numId="27">
    <w:abstractNumId w:val="17"/>
  </w:num>
  <w:num w:numId="28">
    <w:abstractNumId w:val="26"/>
  </w:num>
  <w:num w:numId="29">
    <w:abstractNumId w:val="18"/>
  </w:num>
  <w:num w:numId="30">
    <w:abstractNumId w:val="29"/>
  </w:num>
  <w:num w:numId="31">
    <w:abstractNumId w:val="27"/>
  </w:num>
  <w:num w:numId="32">
    <w:abstractNumId w:val="24"/>
  </w:num>
  <w:num w:numId="33">
    <w:abstractNumId w:val="28"/>
  </w:num>
  <w:num w:numId="34">
    <w:abstractNumId w:val="34"/>
  </w:num>
  <w:num w:numId="35">
    <w:abstractNumId w:val="25"/>
  </w:num>
  <w:num w:numId="36">
    <w:abstractNumId w:val="37"/>
  </w:num>
  <w:num w:numId="37">
    <w:abstractNumId w:val="0"/>
  </w:num>
  <w:num w:numId="38">
    <w:abstractNumId w:val="30"/>
  </w:num>
  <w:num w:numId="39">
    <w:abstractNumId w:val="3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embedSystemFonts/>
  <w:proofState w:spelling="clean" w:grammar="clean"/>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FE57D5"/>
    <w:rsid w:val="000004BB"/>
    <w:rsid w:val="000164E8"/>
    <w:rsid w:val="00030FD3"/>
    <w:rsid w:val="00042F42"/>
    <w:rsid w:val="000639AA"/>
    <w:rsid w:val="0007222A"/>
    <w:rsid w:val="0009227F"/>
    <w:rsid w:val="000A4448"/>
    <w:rsid w:val="000B478A"/>
    <w:rsid w:val="000C2A50"/>
    <w:rsid w:val="000D0D97"/>
    <w:rsid w:val="000D2D73"/>
    <w:rsid w:val="00101EB1"/>
    <w:rsid w:val="00121A56"/>
    <w:rsid w:val="0012305C"/>
    <w:rsid w:val="00130A6B"/>
    <w:rsid w:val="00137F7B"/>
    <w:rsid w:val="00141E9D"/>
    <w:rsid w:val="0014789F"/>
    <w:rsid w:val="00154E00"/>
    <w:rsid w:val="0017404E"/>
    <w:rsid w:val="00177AA0"/>
    <w:rsid w:val="00183787"/>
    <w:rsid w:val="001928D0"/>
    <w:rsid w:val="001B451D"/>
    <w:rsid w:val="001C6879"/>
    <w:rsid w:val="001D6233"/>
    <w:rsid w:val="001E663B"/>
    <w:rsid w:val="001F0D7D"/>
    <w:rsid w:val="0020052E"/>
    <w:rsid w:val="002145CB"/>
    <w:rsid w:val="0022069D"/>
    <w:rsid w:val="0023269B"/>
    <w:rsid w:val="00234826"/>
    <w:rsid w:val="00236195"/>
    <w:rsid w:val="002417BD"/>
    <w:rsid w:val="00242F2E"/>
    <w:rsid w:val="00243DB1"/>
    <w:rsid w:val="00247F42"/>
    <w:rsid w:val="002604B8"/>
    <w:rsid w:val="00276294"/>
    <w:rsid w:val="002765E1"/>
    <w:rsid w:val="0028616C"/>
    <w:rsid w:val="0029238D"/>
    <w:rsid w:val="00292B7A"/>
    <w:rsid w:val="002A22DB"/>
    <w:rsid w:val="002A48CC"/>
    <w:rsid w:val="002B0A65"/>
    <w:rsid w:val="002B29F6"/>
    <w:rsid w:val="002B5816"/>
    <w:rsid w:val="002B7F1E"/>
    <w:rsid w:val="002C56CD"/>
    <w:rsid w:val="002D54FA"/>
    <w:rsid w:val="002D7041"/>
    <w:rsid w:val="002E2EDC"/>
    <w:rsid w:val="002F3C0D"/>
    <w:rsid w:val="003054D6"/>
    <w:rsid w:val="0030591B"/>
    <w:rsid w:val="00307A1B"/>
    <w:rsid w:val="0031368A"/>
    <w:rsid w:val="00323D07"/>
    <w:rsid w:val="003252A3"/>
    <w:rsid w:val="00345E8F"/>
    <w:rsid w:val="00354F68"/>
    <w:rsid w:val="00362EDA"/>
    <w:rsid w:val="0037790E"/>
    <w:rsid w:val="00377E3C"/>
    <w:rsid w:val="003930AE"/>
    <w:rsid w:val="00395F79"/>
    <w:rsid w:val="003A5112"/>
    <w:rsid w:val="003D26AA"/>
    <w:rsid w:val="003D6FED"/>
    <w:rsid w:val="003D79A4"/>
    <w:rsid w:val="003E69A4"/>
    <w:rsid w:val="003F1ED3"/>
    <w:rsid w:val="003F34EF"/>
    <w:rsid w:val="003F4725"/>
    <w:rsid w:val="004045D3"/>
    <w:rsid w:val="00415A00"/>
    <w:rsid w:val="00416C8C"/>
    <w:rsid w:val="0042175A"/>
    <w:rsid w:val="004313AC"/>
    <w:rsid w:val="00432630"/>
    <w:rsid w:val="00434906"/>
    <w:rsid w:val="00435FB5"/>
    <w:rsid w:val="00436182"/>
    <w:rsid w:val="00453E19"/>
    <w:rsid w:val="00455E4F"/>
    <w:rsid w:val="00460224"/>
    <w:rsid w:val="00464A00"/>
    <w:rsid w:val="00493955"/>
    <w:rsid w:val="004B63B5"/>
    <w:rsid w:val="004F1772"/>
    <w:rsid w:val="005072FA"/>
    <w:rsid w:val="005103CB"/>
    <w:rsid w:val="0051111E"/>
    <w:rsid w:val="005339ED"/>
    <w:rsid w:val="00536DA9"/>
    <w:rsid w:val="00542C96"/>
    <w:rsid w:val="00573EC3"/>
    <w:rsid w:val="00583381"/>
    <w:rsid w:val="0058639A"/>
    <w:rsid w:val="00593D29"/>
    <w:rsid w:val="005B12C3"/>
    <w:rsid w:val="005B2B1F"/>
    <w:rsid w:val="005B79C9"/>
    <w:rsid w:val="005E04BB"/>
    <w:rsid w:val="005E226C"/>
    <w:rsid w:val="006009FD"/>
    <w:rsid w:val="00610E5B"/>
    <w:rsid w:val="00620F8A"/>
    <w:rsid w:val="00627347"/>
    <w:rsid w:val="0063003A"/>
    <w:rsid w:val="00670AA3"/>
    <w:rsid w:val="006764BB"/>
    <w:rsid w:val="006807E9"/>
    <w:rsid w:val="006817A7"/>
    <w:rsid w:val="006A09EE"/>
    <w:rsid w:val="006B0172"/>
    <w:rsid w:val="006C141D"/>
    <w:rsid w:val="006C4FF6"/>
    <w:rsid w:val="006C7663"/>
    <w:rsid w:val="006D3FCB"/>
    <w:rsid w:val="006E4AA6"/>
    <w:rsid w:val="006F45AB"/>
    <w:rsid w:val="00710DEB"/>
    <w:rsid w:val="007111E6"/>
    <w:rsid w:val="0072735F"/>
    <w:rsid w:val="0073116A"/>
    <w:rsid w:val="007320AA"/>
    <w:rsid w:val="00752F4B"/>
    <w:rsid w:val="00772606"/>
    <w:rsid w:val="00780F27"/>
    <w:rsid w:val="0079147B"/>
    <w:rsid w:val="0079492F"/>
    <w:rsid w:val="007A6502"/>
    <w:rsid w:val="007B035D"/>
    <w:rsid w:val="007B478F"/>
    <w:rsid w:val="007B6A80"/>
    <w:rsid w:val="007D343D"/>
    <w:rsid w:val="007F7EDD"/>
    <w:rsid w:val="008017E4"/>
    <w:rsid w:val="00821249"/>
    <w:rsid w:val="00845569"/>
    <w:rsid w:val="00847E95"/>
    <w:rsid w:val="00866179"/>
    <w:rsid w:val="00880928"/>
    <w:rsid w:val="00895EB2"/>
    <w:rsid w:val="008A2FB5"/>
    <w:rsid w:val="008A311D"/>
    <w:rsid w:val="008A3968"/>
    <w:rsid w:val="008A6E41"/>
    <w:rsid w:val="008B68F6"/>
    <w:rsid w:val="008C4C1D"/>
    <w:rsid w:val="008D2986"/>
    <w:rsid w:val="008D37F2"/>
    <w:rsid w:val="008D7FCC"/>
    <w:rsid w:val="008E3E1A"/>
    <w:rsid w:val="008E78FB"/>
    <w:rsid w:val="008F68A2"/>
    <w:rsid w:val="00913BC4"/>
    <w:rsid w:val="009179CC"/>
    <w:rsid w:val="00923DAF"/>
    <w:rsid w:val="00932251"/>
    <w:rsid w:val="00944D53"/>
    <w:rsid w:val="0094718A"/>
    <w:rsid w:val="00966FF4"/>
    <w:rsid w:val="009679DC"/>
    <w:rsid w:val="009928B3"/>
    <w:rsid w:val="009A546D"/>
    <w:rsid w:val="009B31E0"/>
    <w:rsid w:val="009C2B30"/>
    <w:rsid w:val="009D58AB"/>
    <w:rsid w:val="009D75DF"/>
    <w:rsid w:val="009D7701"/>
    <w:rsid w:val="009E70D7"/>
    <w:rsid w:val="009F7E9C"/>
    <w:rsid w:val="00A063A3"/>
    <w:rsid w:val="00A10D8B"/>
    <w:rsid w:val="00A17FE3"/>
    <w:rsid w:val="00A2024A"/>
    <w:rsid w:val="00A30248"/>
    <w:rsid w:val="00A35CDB"/>
    <w:rsid w:val="00A40AFD"/>
    <w:rsid w:val="00A71BD3"/>
    <w:rsid w:val="00A77450"/>
    <w:rsid w:val="00A77617"/>
    <w:rsid w:val="00AA512E"/>
    <w:rsid w:val="00AC0A32"/>
    <w:rsid w:val="00AC3B7E"/>
    <w:rsid w:val="00AC5AA1"/>
    <w:rsid w:val="00AD13DD"/>
    <w:rsid w:val="00AD15A5"/>
    <w:rsid w:val="00AD16FC"/>
    <w:rsid w:val="00AE02DF"/>
    <w:rsid w:val="00B13743"/>
    <w:rsid w:val="00B22FDE"/>
    <w:rsid w:val="00B240C8"/>
    <w:rsid w:val="00B30B13"/>
    <w:rsid w:val="00B31638"/>
    <w:rsid w:val="00B44FD4"/>
    <w:rsid w:val="00B570D7"/>
    <w:rsid w:val="00B606F0"/>
    <w:rsid w:val="00B647F6"/>
    <w:rsid w:val="00B871CF"/>
    <w:rsid w:val="00BA13BC"/>
    <w:rsid w:val="00BA3AA8"/>
    <w:rsid w:val="00BA3BA3"/>
    <w:rsid w:val="00BA42F9"/>
    <w:rsid w:val="00BC36F8"/>
    <w:rsid w:val="00BD4063"/>
    <w:rsid w:val="00BF716E"/>
    <w:rsid w:val="00C3158C"/>
    <w:rsid w:val="00C46066"/>
    <w:rsid w:val="00C530EB"/>
    <w:rsid w:val="00C62B4C"/>
    <w:rsid w:val="00C62D91"/>
    <w:rsid w:val="00C650C9"/>
    <w:rsid w:val="00C65494"/>
    <w:rsid w:val="00CA4F6E"/>
    <w:rsid w:val="00CB0DF8"/>
    <w:rsid w:val="00CB7433"/>
    <w:rsid w:val="00CE1C01"/>
    <w:rsid w:val="00CF1AB8"/>
    <w:rsid w:val="00CF418D"/>
    <w:rsid w:val="00CF5797"/>
    <w:rsid w:val="00D000D2"/>
    <w:rsid w:val="00D00708"/>
    <w:rsid w:val="00D123C7"/>
    <w:rsid w:val="00D12704"/>
    <w:rsid w:val="00D220F0"/>
    <w:rsid w:val="00D363D6"/>
    <w:rsid w:val="00D413CD"/>
    <w:rsid w:val="00D422F4"/>
    <w:rsid w:val="00D45957"/>
    <w:rsid w:val="00D524E6"/>
    <w:rsid w:val="00D611A7"/>
    <w:rsid w:val="00D862C7"/>
    <w:rsid w:val="00DA1BA8"/>
    <w:rsid w:val="00DC0171"/>
    <w:rsid w:val="00DD1E59"/>
    <w:rsid w:val="00DD2C03"/>
    <w:rsid w:val="00DE477B"/>
    <w:rsid w:val="00DF5678"/>
    <w:rsid w:val="00DF7B45"/>
    <w:rsid w:val="00E00A05"/>
    <w:rsid w:val="00E01195"/>
    <w:rsid w:val="00E01F26"/>
    <w:rsid w:val="00E06D03"/>
    <w:rsid w:val="00E06D67"/>
    <w:rsid w:val="00E13973"/>
    <w:rsid w:val="00E142D4"/>
    <w:rsid w:val="00E36EFC"/>
    <w:rsid w:val="00E37266"/>
    <w:rsid w:val="00E37F6D"/>
    <w:rsid w:val="00E413F3"/>
    <w:rsid w:val="00E41420"/>
    <w:rsid w:val="00E41A87"/>
    <w:rsid w:val="00E44B81"/>
    <w:rsid w:val="00E46EB5"/>
    <w:rsid w:val="00E61F28"/>
    <w:rsid w:val="00E72921"/>
    <w:rsid w:val="00E83166"/>
    <w:rsid w:val="00E90E9D"/>
    <w:rsid w:val="00E91A5D"/>
    <w:rsid w:val="00E938AB"/>
    <w:rsid w:val="00EB17D6"/>
    <w:rsid w:val="00EB23E8"/>
    <w:rsid w:val="00EB3285"/>
    <w:rsid w:val="00EE35F5"/>
    <w:rsid w:val="00EE5755"/>
    <w:rsid w:val="00EE5BAD"/>
    <w:rsid w:val="00EF3754"/>
    <w:rsid w:val="00F109C9"/>
    <w:rsid w:val="00F258A5"/>
    <w:rsid w:val="00F2663D"/>
    <w:rsid w:val="00F34244"/>
    <w:rsid w:val="00F34261"/>
    <w:rsid w:val="00F41730"/>
    <w:rsid w:val="00F46493"/>
    <w:rsid w:val="00F62966"/>
    <w:rsid w:val="00F77435"/>
    <w:rsid w:val="00F828B3"/>
    <w:rsid w:val="00F8525D"/>
    <w:rsid w:val="00F8655D"/>
    <w:rsid w:val="00FA06F6"/>
    <w:rsid w:val="00FB2C1A"/>
    <w:rsid w:val="00FC2B80"/>
    <w:rsid w:val="00FC4EEA"/>
    <w:rsid w:val="00FC7289"/>
    <w:rsid w:val="00FC747A"/>
    <w:rsid w:val="00FD2B7C"/>
    <w:rsid w:val="00FE57D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44C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233"/>
    <w:pPr>
      <w:suppressAutoHyphens/>
    </w:pPr>
    <w:rPr>
      <w:rFonts w:ascii="Courier New" w:hAnsi="Courier New"/>
      <w:sz w:val="24"/>
      <w:lang w:eastAsia="ar-SA"/>
    </w:rPr>
  </w:style>
  <w:style w:type="paragraph" w:styleId="Heading1">
    <w:name w:val="heading 1"/>
    <w:basedOn w:val="Normal"/>
    <w:next w:val="Normal"/>
    <w:qFormat/>
    <w:rsid w:val="001D6233"/>
    <w:pPr>
      <w:keepNext/>
      <w:numPr>
        <w:numId w:val="1"/>
      </w:numPr>
      <w:jc w:val="center"/>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pPr>
    <w:rPr>
      <w:rFonts w:ascii="Times New Roman" w:hAnsi="Times New Roman"/>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1D6233"/>
    <w:rPr>
      <w:rFonts w:ascii="Symbol" w:hAnsi="Symbol"/>
    </w:rPr>
  </w:style>
  <w:style w:type="character" w:customStyle="1" w:styleId="WW8Num3z0">
    <w:name w:val="WW8Num3z0"/>
    <w:rsid w:val="001D6233"/>
    <w:rPr>
      <w:rFonts w:ascii="Symbol" w:hAnsi="Symbol"/>
    </w:rPr>
  </w:style>
  <w:style w:type="character" w:customStyle="1" w:styleId="WW8Num4z0">
    <w:name w:val="WW8Num4z0"/>
    <w:rsid w:val="001D6233"/>
    <w:rPr>
      <w:rFonts w:ascii="Symbol" w:hAnsi="Symbol"/>
    </w:rPr>
  </w:style>
  <w:style w:type="character" w:customStyle="1" w:styleId="WW8Num5z0">
    <w:name w:val="WW8Num5z0"/>
    <w:rsid w:val="001D6233"/>
    <w:rPr>
      <w:rFonts w:ascii="Symbol" w:hAnsi="Symbol"/>
    </w:rPr>
  </w:style>
  <w:style w:type="character" w:customStyle="1" w:styleId="WW8Num6z0">
    <w:name w:val="WW8Num6z0"/>
    <w:rsid w:val="001D6233"/>
    <w:rPr>
      <w:rFonts w:ascii="Symbol" w:hAnsi="Symbol"/>
    </w:rPr>
  </w:style>
  <w:style w:type="character" w:customStyle="1" w:styleId="WW8Num7z0">
    <w:name w:val="WW8Num7z0"/>
    <w:rsid w:val="001D6233"/>
    <w:rPr>
      <w:rFonts w:ascii="Symbol" w:hAnsi="Symbol"/>
    </w:rPr>
  </w:style>
  <w:style w:type="character" w:customStyle="1" w:styleId="WW8Num8z0">
    <w:name w:val="WW8Num8z0"/>
    <w:rsid w:val="001D6233"/>
    <w:rPr>
      <w:rFonts w:ascii="Symbol" w:hAnsi="Symbol"/>
    </w:rPr>
  </w:style>
  <w:style w:type="character" w:customStyle="1" w:styleId="WW8Num9z0">
    <w:name w:val="WW8Num9z0"/>
    <w:rsid w:val="001D6233"/>
    <w:rPr>
      <w:rFonts w:ascii="Symbol" w:hAnsi="Symbol"/>
    </w:rPr>
  </w:style>
  <w:style w:type="character" w:customStyle="1" w:styleId="WW8Num10z0">
    <w:name w:val="WW8Num10z0"/>
    <w:rsid w:val="001D6233"/>
    <w:rPr>
      <w:rFonts w:ascii="Symbol" w:hAnsi="Symbol"/>
    </w:rPr>
  </w:style>
  <w:style w:type="character" w:customStyle="1" w:styleId="WW8Num11z0">
    <w:name w:val="WW8Num11z0"/>
    <w:rsid w:val="001D6233"/>
    <w:rPr>
      <w:rFonts w:ascii="Symbol" w:hAnsi="Symbol"/>
    </w:rPr>
  </w:style>
  <w:style w:type="character" w:customStyle="1" w:styleId="WW8Num12z0">
    <w:name w:val="WW8Num12z0"/>
    <w:rsid w:val="001D6233"/>
    <w:rPr>
      <w:rFonts w:ascii="Symbol" w:hAnsi="Symbol"/>
    </w:rPr>
  </w:style>
  <w:style w:type="character" w:customStyle="1" w:styleId="WW8Num13z0">
    <w:name w:val="WW8Num13z0"/>
    <w:rsid w:val="001D6233"/>
    <w:rPr>
      <w:rFonts w:ascii="Symbol" w:hAnsi="Symbol"/>
    </w:rPr>
  </w:style>
  <w:style w:type="character" w:customStyle="1" w:styleId="WW8Num14z0">
    <w:name w:val="WW8Num14z0"/>
    <w:rsid w:val="001D6233"/>
    <w:rPr>
      <w:rFonts w:ascii="Symbol" w:hAnsi="Symbol"/>
    </w:rPr>
  </w:style>
  <w:style w:type="character" w:customStyle="1" w:styleId="WW8Num15z0">
    <w:name w:val="WW8Num15z0"/>
    <w:rsid w:val="001D6233"/>
    <w:rPr>
      <w:rFonts w:ascii="Symbol" w:hAnsi="Symbol"/>
    </w:rPr>
  </w:style>
  <w:style w:type="character" w:customStyle="1" w:styleId="WW8Num16z0">
    <w:name w:val="WW8Num16z0"/>
    <w:rsid w:val="001D6233"/>
    <w:rPr>
      <w:rFonts w:ascii="Symbol" w:hAnsi="Symbol"/>
    </w:rPr>
  </w:style>
  <w:style w:type="character" w:customStyle="1" w:styleId="WW8Num17z0">
    <w:name w:val="WW8Num17z0"/>
    <w:rsid w:val="001D6233"/>
    <w:rPr>
      <w:rFonts w:ascii="Symbol" w:hAnsi="Symbol"/>
    </w:rPr>
  </w:style>
  <w:style w:type="character" w:customStyle="1" w:styleId="Absatz-Standardschriftart">
    <w:name w:val="Absatz-Standardschriftart"/>
    <w:rsid w:val="001D6233"/>
  </w:style>
  <w:style w:type="character" w:customStyle="1" w:styleId="WW-Absatz-Standardschriftart">
    <w:name w:val="WW-Absatz-Standardschriftart"/>
    <w:rsid w:val="001D6233"/>
  </w:style>
  <w:style w:type="character" w:customStyle="1" w:styleId="WW8Num1z0">
    <w:name w:val="WW8Num1z0"/>
    <w:rsid w:val="001D6233"/>
    <w:rPr>
      <w:rFonts w:ascii="Symbol" w:hAnsi="Symbol"/>
    </w:rPr>
  </w:style>
  <w:style w:type="character" w:customStyle="1" w:styleId="WW8Num1z1">
    <w:name w:val="WW8Num1z1"/>
    <w:rsid w:val="001D6233"/>
    <w:rPr>
      <w:rFonts w:ascii="Courier New" w:hAnsi="Courier New" w:cs="Courier New"/>
    </w:rPr>
  </w:style>
  <w:style w:type="character" w:customStyle="1" w:styleId="WW8Num1z2">
    <w:name w:val="WW8Num1z2"/>
    <w:rsid w:val="001D6233"/>
    <w:rPr>
      <w:rFonts w:ascii="Wingdings" w:hAnsi="Wingdings"/>
    </w:rPr>
  </w:style>
  <w:style w:type="character" w:customStyle="1" w:styleId="WW8Num2z1">
    <w:name w:val="WW8Num2z1"/>
    <w:rsid w:val="001D6233"/>
    <w:rPr>
      <w:rFonts w:ascii="Courier New" w:hAnsi="Courier New" w:cs="Courier New"/>
    </w:rPr>
  </w:style>
  <w:style w:type="character" w:customStyle="1" w:styleId="WW8Num2z2">
    <w:name w:val="WW8Num2z2"/>
    <w:rsid w:val="001D6233"/>
    <w:rPr>
      <w:rFonts w:ascii="Wingdings" w:hAnsi="Wingdings"/>
    </w:rPr>
  </w:style>
  <w:style w:type="character" w:customStyle="1" w:styleId="WW8Num4z1">
    <w:name w:val="WW8Num4z1"/>
    <w:rsid w:val="001D6233"/>
    <w:rPr>
      <w:rFonts w:ascii="Courier New" w:hAnsi="Courier New" w:cs="Courier New"/>
    </w:rPr>
  </w:style>
  <w:style w:type="character" w:customStyle="1" w:styleId="WW8Num4z2">
    <w:name w:val="WW8Num4z2"/>
    <w:rsid w:val="001D6233"/>
    <w:rPr>
      <w:rFonts w:ascii="Wingdings" w:hAnsi="Wingdings"/>
    </w:rPr>
  </w:style>
  <w:style w:type="character" w:customStyle="1" w:styleId="WW8Num7z1">
    <w:name w:val="WW8Num7z1"/>
    <w:rsid w:val="001D6233"/>
    <w:rPr>
      <w:rFonts w:ascii="Courier New" w:hAnsi="Courier New" w:cs="Courier New"/>
    </w:rPr>
  </w:style>
  <w:style w:type="character" w:customStyle="1" w:styleId="WW8Num7z2">
    <w:name w:val="WW8Num7z2"/>
    <w:rsid w:val="001D6233"/>
    <w:rPr>
      <w:rFonts w:ascii="Wingdings" w:hAnsi="Wingdings"/>
    </w:rPr>
  </w:style>
  <w:style w:type="character" w:customStyle="1" w:styleId="WW8Num8z1">
    <w:name w:val="WW8Num8z1"/>
    <w:rsid w:val="001D6233"/>
    <w:rPr>
      <w:rFonts w:ascii="Courier New" w:hAnsi="Courier New" w:cs="Courier New"/>
    </w:rPr>
  </w:style>
  <w:style w:type="character" w:customStyle="1" w:styleId="WW8Num8z2">
    <w:name w:val="WW8Num8z2"/>
    <w:rsid w:val="001D6233"/>
    <w:rPr>
      <w:rFonts w:ascii="Wingdings" w:hAnsi="Wingdings"/>
    </w:rPr>
  </w:style>
  <w:style w:type="character" w:customStyle="1" w:styleId="WW8Num10z1">
    <w:name w:val="WW8Num10z1"/>
    <w:rsid w:val="001D6233"/>
    <w:rPr>
      <w:rFonts w:ascii="Courier New" w:hAnsi="Courier New" w:cs="Courier New"/>
    </w:rPr>
  </w:style>
  <w:style w:type="character" w:customStyle="1" w:styleId="WW8Num10z2">
    <w:name w:val="WW8Num10z2"/>
    <w:rsid w:val="001D6233"/>
    <w:rPr>
      <w:rFonts w:ascii="Wingdings" w:hAnsi="Wingdings"/>
    </w:rPr>
  </w:style>
  <w:style w:type="character" w:customStyle="1" w:styleId="WW8Num11z1">
    <w:name w:val="WW8Num11z1"/>
    <w:rsid w:val="001D6233"/>
    <w:rPr>
      <w:rFonts w:ascii="Courier New" w:hAnsi="Courier New" w:cs="Courier New"/>
    </w:rPr>
  </w:style>
  <w:style w:type="character" w:customStyle="1" w:styleId="WW8Num11z2">
    <w:name w:val="WW8Num11z2"/>
    <w:rsid w:val="001D6233"/>
    <w:rPr>
      <w:rFonts w:ascii="Wingdings" w:hAnsi="Wingdings"/>
    </w:rPr>
  </w:style>
  <w:style w:type="character" w:customStyle="1" w:styleId="WW8Num13z1">
    <w:name w:val="WW8Num13z1"/>
    <w:rsid w:val="001D6233"/>
    <w:rPr>
      <w:rFonts w:ascii="Courier New" w:hAnsi="Courier New" w:cs="Courier New"/>
    </w:rPr>
  </w:style>
  <w:style w:type="character" w:customStyle="1" w:styleId="WW8Num13z2">
    <w:name w:val="WW8Num13z2"/>
    <w:rsid w:val="001D6233"/>
    <w:rPr>
      <w:rFonts w:ascii="Wingdings" w:hAnsi="Wingdings"/>
    </w:rPr>
  </w:style>
  <w:style w:type="character" w:customStyle="1" w:styleId="WW8Num14z1">
    <w:name w:val="WW8Num14z1"/>
    <w:rsid w:val="001D6233"/>
    <w:rPr>
      <w:rFonts w:ascii="Courier New" w:hAnsi="Courier New" w:cs="Courier New"/>
    </w:rPr>
  </w:style>
  <w:style w:type="character" w:customStyle="1" w:styleId="WW8Num14z2">
    <w:name w:val="WW8Num14z2"/>
    <w:rsid w:val="001D6233"/>
    <w:rPr>
      <w:rFonts w:ascii="Wingdings" w:hAnsi="Wingdings"/>
    </w:rPr>
  </w:style>
  <w:style w:type="character" w:customStyle="1" w:styleId="WW8Num15z1">
    <w:name w:val="WW8Num15z1"/>
    <w:rsid w:val="001D6233"/>
    <w:rPr>
      <w:rFonts w:ascii="Courier New" w:hAnsi="Courier New" w:cs="Courier New"/>
    </w:rPr>
  </w:style>
  <w:style w:type="character" w:customStyle="1" w:styleId="WW8Num15z2">
    <w:name w:val="WW8Num15z2"/>
    <w:rsid w:val="001D6233"/>
    <w:rPr>
      <w:rFonts w:ascii="Wingdings" w:hAnsi="Wingdings"/>
    </w:rPr>
  </w:style>
  <w:style w:type="character" w:customStyle="1" w:styleId="WW8Num18z0">
    <w:name w:val="WW8Num18z0"/>
    <w:rsid w:val="001D6233"/>
    <w:rPr>
      <w:rFonts w:ascii="Symbol" w:hAnsi="Symbol"/>
    </w:rPr>
  </w:style>
  <w:style w:type="character" w:customStyle="1" w:styleId="WW8Num19z0">
    <w:name w:val="WW8Num19z0"/>
    <w:rsid w:val="001D6233"/>
    <w:rPr>
      <w:rFonts w:ascii="Symbol" w:hAnsi="Symbol"/>
    </w:rPr>
  </w:style>
  <w:style w:type="character" w:customStyle="1" w:styleId="WW8Num19z1">
    <w:name w:val="WW8Num19z1"/>
    <w:rsid w:val="001D6233"/>
    <w:rPr>
      <w:rFonts w:ascii="Courier New" w:hAnsi="Courier New" w:cs="Courier New"/>
    </w:rPr>
  </w:style>
  <w:style w:type="character" w:customStyle="1" w:styleId="WW8Num19z2">
    <w:name w:val="WW8Num19z2"/>
    <w:rsid w:val="001D6233"/>
    <w:rPr>
      <w:rFonts w:ascii="Wingdings" w:hAnsi="Wingdings"/>
    </w:rPr>
  </w:style>
  <w:style w:type="character" w:customStyle="1" w:styleId="WW8Num20z0">
    <w:name w:val="WW8Num20z0"/>
    <w:rsid w:val="001D6233"/>
    <w:rPr>
      <w:rFonts w:ascii="Symbol" w:hAnsi="Symbol"/>
    </w:rPr>
  </w:style>
  <w:style w:type="character" w:customStyle="1" w:styleId="WW8Num20z1">
    <w:name w:val="WW8Num20z1"/>
    <w:rsid w:val="001D6233"/>
    <w:rPr>
      <w:rFonts w:ascii="Courier New" w:hAnsi="Courier New" w:cs="Courier New"/>
    </w:rPr>
  </w:style>
  <w:style w:type="character" w:customStyle="1" w:styleId="WW8Num20z2">
    <w:name w:val="WW8Num20z2"/>
    <w:rsid w:val="001D6233"/>
    <w:rPr>
      <w:rFonts w:ascii="Wingdings" w:hAnsi="Wingdings"/>
    </w:rPr>
  </w:style>
  <w:style w:type="character" w:customStyle="1" w:styleId="WW8Num21z0">
    <w:name w:val="WW8Num21z0"/>
    <w:rsid w:val="001D6233"/>
    <w:rPr>
      <w:rFonts w:ascii="Symbol" w:hAnsi="Symbol"/>
    </w:rPr>
  </w:style>
  <w:style w:type="character" w:customStyle="1" w:styleId="WW8Num21z1">
    <w:name w:val="WW8Num21z1"/>
    <w:rsid w:val="001D6233"/>
    <w:rPr>
      <w:rFonts w:ascii="Courier New" w:hAnsi="Courier New"/>
    </w:rPr>
  </w:style>
  <w:style w:type="character" w:customStyle="1" w:styleId="WW8Num21z2">
    <w:name w:val="WW8Num21z2"/>
    <w:rsid w:val="001D6233"/>
    <w:rPr>
      <w:rFonts w:ascii="Wingdings" w:hAnsi="Wingdings"/>
    </w:rPr>
  </w:style>
  <w:style w:type="character" w:customStyle="1" w:styleId="WW8Num22z0">
    <w:name w:val="WW8Num22z0"/>
    <w:rsid w:val="001D6233"/>
    <w:rPr>
      <w:rFonts w:ascii="Symbol" w:hAnsi="Symbol"/>
    </w:rPr>
  </w:style>
  <w:style w:type="character" w:customStyle="1" w:styleId="WW8Num23z0">
    <w:name w:val="WW8Num23z0"/>
    <w:rsid w:val="001D6233"/>
    <w:rPr>
      <w:rFonts w:ascii="Symbol" w:hAnsi="Symbol"/>
    </w:rPr>
  </w:style>
  <w:style w:type="character" w:customStyle="1" w:styleId="WW8Num23z1">
    <w:name w:val="WW8Num23z1"/>
    <w:rsid w:val="001D6233"/>
    <w:rPr>
      <w:rFonts w:ascii="Courier New" w:hAnsi="Courier New" w:cs="Courier New"/>
    </w:rPr>
  </w:style>
  <w:style w:type="character" w:customStyle="1" w:styleId="WW8Num23z2">
    <w:name w:val="WW8Num23z2"/>
    <w:rsid w:val="001D6233"/>
    <w:rPr>
      <w:rFonts w:ascii="Wingdings" w:hAnsi="Wingdings"/>
    </w:rPr>
  </w:style>
  <w:style w:type="character" w:customStyle="1" w:styleId="WW8Num24z0">
    <w:name w:val="WW8Num24z0"/>
    <w:rsid w:val="001D6233"/>
    <w:rPr>
      <w:rFonts w:ascii="Symbol" w:hAnsi="Symbol"/>
    </w:rPr>
  </w:style>
  <w:style w:type="character" w:customStyle="1" w:styleId="WW8Num25z0">
    <w:name w:val="WW8Num25z0"/>
    <w:rsid w:val="001D6233"/>
    <w:rPr>
      <w:rFonts w:ascii="Symbol" w:hAnsi="Symbol"/>
    </w:rPr>
  </w:style>
  <w:style w:type="character" w:customStyle="1" w:styleId="WW8Num25z1">
    <w:name w:val="WW8Num25z1"/>
    <w:rsid w:val="001D6233"/>
    <w:rPr>
      <w:rFonts w:ascii="Courier New" w:hAnsi="Courier New" w:cs="Courier New"/>
    </w:rPr>
  </w:style>
  <w:style w:type="character" w:customStyle="1" w:styleId="WW8Num25z2">
    <w:name w:val="WW8Num25z2"/>
    <w:rsid w:val="001D6233"/>
    <w:rPr>
      <w:rFonts w:ascii="Wingdings" w:hAnsi="Wingdings"/>
    </w:rPr>
  </w:style>
  <w:style w:type="character" w:customStyle="1" w:styleId="WW8Num26z0">
    <w:name w:val="WW8Num26z0"/>
    <w:rsid w:val="001D6233"/>
    <w:rPr>
      <w:rFonts w:ascii="Symbol" w:hAnsi="Symbol"/>
    </w:rPr>
  </w:style>
  <w:style w:type="character" w:customStyle="1" w:styleId="WW8Num26z1">
    <w:name w:val="WW8Num26z1"/>
    <w:rsid w:val="001D6233"/>
    <w:rPr>
      <w:rFonts w:ascii="Courier New" w:hAnsi="Courier New" w:cs="Courier New"/>
    </w:rPr>
  </w:style>
  <w:style w:type="character" w:customStyle="1" w:styleId="WW8Num26z2">
    <w:name w:val="WW8Num26z2"/>
    <w:rsid w:val="001D6233"/>
    <w:rPr>
      <w:rFonts w:ascii="Wingdings" w:hAnsi="Wingdings"/>
    </w:rPr>
  </w:style>
  <w:style w:type="character" w:customStyle="1" w:styleId="WW8Num27z0">
    <w:name w:val="WW8Num27z0"/>
    <w:rsid w:val="001D6233"/>
    <w:rPr>
      <w:rFonts w:ascii="Symbol" w:hAnsi="Symbol"/>
    </w:rPr>
  </w:style>
  <w:style w:type="character" w:customStyle="1" w:styleId="WW8Num27z1">
    <w:name w:val="WW8Num27z1"/>
    <w:rsid w:val="001D6233"/>
    <w:rPr>
      <w:rFonts w:ascii="Courier New" w:hAnsi="Courier New" w:cs="Courier New"/>
    </w:rPr>
  </w:style>
  <w:style w:type="character" w:customStyle="1" w:styleId="WW8Num27z2">
    <w:name w:val="WW8Num27z2"/>
    <w:rsid w:val="001D6233"/>
    <w:rPr>
      <w:rFonts w:ascii="Wingdings" w:hAnsi="Wingdings"/>
    </w:rPr>
  </w:style>
  <w:style w:type="character" w:customStyle="1" w:styleId="WW-DefaultParagraphFont">
    <w:name w:val="WW-Default Paragraph Font"/>
    <w:rsid w:val="001D6233"/>
  </w:style>
  <w:style w:type="character" w:customStyle="1" w:styleId="EndnoteCharacters">
    <w:name w:val="Endnote Characters"/>
    <w:rsid w:val="001D6233"/>
    <w:rPr>
      <w:vertAlign w:val="superscript"/>
    </w:rPr>
  </w:style>
  <w:style w:type="character" w:customStyle="1" w:styleId="FootnoteCharacters">
    <w:name w:val="Footnote Characters"/>
    <w:rsid w:val="001D6233"/>
    <w:rPr>
      <w:vertAlign w:val="superscript"/>
    </w:rPr>
  </w:style>
  <w:style w:type="character" w:customStyle="1" w:styleId="EquationCaption">
    <w:name w:val="_Equation Caption"/>
    <w:rsid w:val="001D6233"/>
  </w:style>
  <w:style w:type="character" w:styleId="PageNumber">
    <w:name w:val="page number"/>
    <w:basedOn w:val="WW-DefaultParagraphFont"/>
    <w:rsid w:val="001D6233"/>
  </w:style>
  <w:style w:type="character" w:styleId="Hyperlink">
    <w:name w:val="Hyperlink"/>
    <w:rsid w:val="001D6233"/>
    <w:rPr>
      <w:color w:val="0000FF"/>
      <w:u w:val="single"/>
    </w:rPr>
  </w:style>
  <w:style w:type="character" w:customStyle="1" w:styleId="BalloonTextChar">
    <w:name w:val="Balloon Text Char"/>
    <w:rsid w:val="001D6233"/>
    <w:rPr>
      <w:rFonts w:ascii="Tahoma" w:hAnsi="Tahoma" w:cs="Tahoma"/>
      <w:sz w:val="16"/>
      <w:szCs w:val="16"/>
    </w:rPr>
  </w:style>
  <w:style w:type="character" w:styleId="CommentReference">
    <w:name w:val="annotation reference"/>
    <w:uiPriority w:val="99"/>
    <w:rsid w:val="001D6233"/>
    <w:rPr>
      <w:sz w:val="16"/>
      <w:szCs w:val="16"/>
    </w:rPr>
  </w:style>
  <w:style w:type="character" w:customStyle="1" w:styleId="CommentTextChar">
    <w:name w:val="Comment Text Char"/>
    <w:uiPriority w:val="99"/>
    <w:rsid w:val="001D6233"/>
    <w:rPr>
      <w:rFonts w:ascii="Courier New" w:hAnsi="Courier New"/>
    </w:rPr>
  </w:style>
  <w:style w:type="character" w:customStyle="1" w:styleId="CommentSubjectChar">
    <w:name w:val="Comment Subject Char"/>
    <w:rsid w:val="001D6233"/>
    <w:rPr>
      <w:rFonts w:ascii="Courier New" w:hAnsi="Courier New"/>
      <w:b/>
      <w:bCs/>
    </w:rPr>
  </w:style>
  <w:style w:type="character" w:customStyle="1" w:styleId="HeaderChar">
    <w:name w:val="Header Char"/>
    <w:rsid w:val="001D6233"/>
    <w:rPr>
      <w:rFonts w:ascii="Courier New" w:hAnsi="Courier New"/>
      <w:sz w:val="24"/>
    </w:rPr>
  </w:style>
  <w:style w:type="character" w:customStyle="1" w:styleId="FooterChar">
    <w:name w:val="Footer Char"/>
    <w:rsid w:val="001D6233"/>
    <w:rPr>
      <w:rFonts w:ascii="Courier New" w:hAnsi="Courier New"/>
      <w:sz w:val="24"/>
    </w:rPr>
  </w:style>
  <w:style w:type="paragraph" w:customStyle="1" w:styleId="Heading">
    <w:name w:val="Heading"/>
    <w:basedOn w:val="Normal"/>
    <w:next w:val="BodyText"/>
    <w:rsid w:val="001D6233"/>
    <w:pPr>
      <w:keepNext/>
      <w:spacing w:before="240" w:after="120"/>
    </w:pPr>
    <w:rPr>
      <w:rFonts w:ascii="Arial" w:eastAsia="DejaVu Sans" w:hAnsi="Arial" w:cs="DejaVu Sans"/>
      <w:sz w:val="28"/>
      <w:szCs w:val="28"/>
    </w:rPr>
  </w:style>
  <w:style w:type="paragraph" w:styleId="BodyText">
    <w:name w:val="Body Text"/>
    <w:basedOn w:val="Normal"/>
    <w:rsid w:val="001D6233"/>
    <w:pPr>
      <w:spacing w:after="120"/>
    </w:pPr>
  </w:style>
  <w:style w:type="paragraph" w:styleId="List">
    <w:name w:val="List"/>
    <w:basedOn w:val="BodyText"/>
    <w:rsid w:val="001D6233"/>
  </w:style>
  <w:style w:type="paragraph" w:styleId="Caption">
    <w:name w:val="caption"/>
    <w:basedOn w:val="Normal"/>
    <w:next w:val="Normal"/>
    <w:qFormat/>
    <w:rsid w:val="001D6233"/>
  </w:style>
  <w:style w:type="paragraph" w:customStyle="1" w:styleId="Index">
    <w:name w:val="Index"/>
    <w:basedOn w:val="Normal"/>
    <w:rsid w:val="001D6233"/>
    <w:pPr>
      <w:suppressLineNumbers/>
    </w:pPr>
  </w:style>
  <w:style w:type="paragraph" w:styleId="EndnoteText">
    <w:name w:val="endnote text"/>
    <w:basedOn w:val="Normal"/>
    <w:link w:val="EndnoteTextChar"/>
    <w:rsid w:val="001D6233"/>
  </w:style>
  <w:style w:type="paragraph" w:styleId="FootnoteText">
    <w:name w:val="footnote text"/>
    <w:basedOn w:val="Normal"/>
    <w:rsid w:val="001D6233"/>
  </w:style>
  <w:style w:type="paragraph" w:styleId="TOC1">
    <w:name w:val="toc 1"/>
    <w:basedOn w:val="Normal"/>
    <w:next w:val="Normal"/>
    <w:rsid w:val="001D6233"/>
    <w:pPr>
      <w:spacing w:before="480"/>
      <w:ind w:left="720" w:right="720" w:hanging="720"/>
    </w:pPr>
    <w:rPr>
      <w:lang w:val="en-US"/>
    </w:rPr>
  </w:style>
  <w:style w:type="paragraph" w:styleId="TOC2">
    <w:name w:val="toc 2"/>
    <w:basedOn w:val="Normal"/>
    <w:next w:val="Normal"/>
    <w:rsid w:val="001D6233"/>
    <w:pPr>
      <w:ind w:left="1440" w:right="720" w:hanging="720"/>
    </w:pPr>
    <w:rPr>
      <w:lang w:val="en-US"/>
    </w:rPr>
  </w:style>
  <w:style w:type="paragraph" w:styleId="TOC3">
    <w:name w:val="toc 3"/>
    <w:basedOn w:val="Normal"/>
    <w:next w:val="Normal"/>
    <w:rsid w:val="001D6233"/>
    <w:pPr>
      <w:ind w:left="2160" w:right="720" w:hanging="720"/>
    </w:pPr>
    <w:rPr>
      <w:lang w:val="en-US"/>
    </w:rPr>
  </w:style>
  <w:style w:type="paragraph" w:styleId="TOC4">
    <w:name w:val="toc 4"/>
    <w:basedOn w:val="Normal"/>
    <w:next w:val="Normal"/>
    <w:rsid w:val="001D6233"/>
    <w:pPr>
      <w:ind w:left="2880" w:right="720" w:hanging="720"/>
    </w:pPr>
    <w:rPr>
      <w:lang w:val="en-US"/>
    </w:rPr>
  </w:style>
  <w:style w:type="paragraph" w:styleId="TOC5">
    <w:name w:val="toc 5"/>
    <w:basedOn w:val="Normal"/>
    <w:next w:val="Normal"/>
    <w:rsid w:val="001D6233"/>
    <w:pPr>
      <w:ind w:left="3600" w:right="720" w:hanging="720"/>
    </w:pPr>
    <w:rPr>
      <w:lang w:val="en-US"/>
    </w:rPr>
  </w:style>
  <w:style w:type="paragraph" w:styleId="TOC6">
    <w:name w:val="toc 6"/>
    <w:basedOn w:val="Normal"/>
    <w:next w:val="Normal"/>
    <w:rsid w:val="001D6233"/>
    <w:pPr>
      <w:ind w:left="720" w:hanging="720"/>
    </w:pPr>
    <w:rPr>
      <w:lang w:val="en-US"/>
    </w:rPr>
  </w:style>
  <w:style w:type="paragraph" w:styleId="TOC7">
    <w:name w:val="toc 7"/>
    <w:basedOn w:val="Normal"/>
    <w:next w:val="Normal"/>
    <w:rsid w:val="001D6233"/>
    <w:pPr>
      <w:ind w:left="720" w:hanging="720"/>
    </w:pPr>
    <w:rPr>
      <w:lang w:val="en-US"/>
    </w:rPr>
  </w:style>
  <w:style w:type="paragraph" w:styleId="TOC8">
    <w:name w:val="toc 8"/>
    <w:basedOn w:val="Normal"/>
    <w:next w:val="Normal"/>
    <w:rsid w:val="001D6233"/>
    <w:pPr>
      <w:ind w:left="720" w:hanging="720"/>
    </w:pPr>
    <w:rPr>
      <w:lang w:val="en-US"/>
    </w:rPr>
  </w:style>
  <w:style w:type="paragraph" w:styleId="TOC9">
    <w:name w:val="toc 9"/>
    <w:basedOn w:val="Normal"/>
    <w:next w:val="Normal"/>
    <w:rsid w:val="001D6233"/>
    <w:pPr>
      <w:ind w:left="720" w:hanging="720"/>
    </w:pPr>
    <w:rPr>
      <w:lang w:val="en-US"/>
    </w:rPr>
  </w:style>
  <w:style w:type="paragraph" w:styleId="Index1">
    <w:name w:val="index 1"/>
    <w:basedOn w:val="Normal"/>
    <w:next w:val="Normal"/>
    <w:rsid w:val="001D6233"/>
    <w:pPr>
      <w:ind w:left="1440" w:right="720" w:hanging="1440"/>
    </w:pPr>
    <w:rPr>
      <w:lang w:val="en-US"/>
    </w:rPr>
  </w:style>
  <w:style w:type="paragraph" w:styleId="Index2">
    <w:name w:val="index 2"/>
    <w:basedOn w:val="Normal"/>
    <w:next w:val="Normal"/>
    <w:rsid w:val="001D6233"/>
    <w:pPr>
      <w:ind w:left="1440" w:right="720" w:hanging="720"/>
    </w:pPr>
    <w:rPr>
      <w:lang w:val="en-US"/>
    </w:rPr>
  </w:style>
  <w:style w:type="paragraph" w:styleId="TOAHeading">
    <w:name w:val="toa heading"/>
    <w:basedOn w:val="Normal"/>
    <w:next w:val="Normal"/>
    <w:rsid w:val="001D6233"/>
    <w:rPr>
      <w:lang w:val="en-US"/>
    </w:rPr>
  </w:style>
  <w:style w:type="paragraph" w:styleId="Footer">
    <w:name w:val="footer"/>
    <w:basedOn w:val="Normal"/>
    <w:rsid w:val="001D6233"/>
  </w:style>
  <w:style w:type="paragraph" w:styleId="Header">
    <w:name w:val="header"/>
    <w:basedOn w:val="Normal"/>
    <w:rsid w:val="001D6233"/>
  </w:style>
  <w:style w:type="paragraph" w:styleId="BalloonText">
    <w:name w:val="Balloon Text"/>
    <w:basedOn w:val="Normal"/>
    <w:rsid w:val="001D6233"/>
    <w:rPr>
      <w:rFonts w:ascii="Tahoma" w:hAnsi="Tahoma" w:cs="Tahoma"/>
      <w:sz w:val="16"/>
      <w:szCs w:val="16"/>
    </w:rPr>
  </w:style>
  <w:style w:type="paragraph" w:styleId="CommentText">
    <w:name w:val="annotation text"/>
    <w:basedOn w:val="Normal"/>
    <w:uiPriority w:val="99"/>
    <w:rsid w:val="001D6233"/>
    <w:rPr>
      <w:sz w:val="20"/>
    </w:rPr>
  </w:style>
  <w:style w:type="paragraph" w:styleId="CommentSubject">
    <w:name w:val="annotation subject"/>
    <w:basedOn w:val="CommentText"/>
    <w:next w:val="CommentText"/>
    <w:rsid w:val="001D6233"/>
    <w:rPr>
      <w:b/>
      <w:bCs/>
    </w:rPr>
  </w:style>
  <w:style w:type="paragraph" w:customStyle="1" w:styleId="MediumList2-Accent41">
    <w:name w:val="Medium List 2 - Accent 41"/>
    <w:basedOn w:val="Normal"/>
    <w:qFormat/>
    <w:rsid w:val="001D6233"/>
    <w:pPr>
      <w:ind w:left="720"/>
    </w:pPr>
  </w:style>
  <w:style w:type="paragraph" w:customStyle="1" w:styleId="TableContents">
    <w:name w:val="Table Contents"/>
    <w:basedOn w:val="Normal"/>
    <w:rsid w:val="001D6233"/>
    <w:pPr>
      <w:suppressLineNumbers/>
    </w:pPr>
  </w:style>
  <w:style w:type="paragraph" w:customStyle="1" w:styleId="TableHeading">
    <w:name w:val="Table Heading"/>
    <w:basedOn w:val="TableContents"/>
    <w:rsid w:val="001D6233"/>
    <w:pPr>
      <w:jc w:val="center"/>
    </w:pPr>
    <w:rPr>
      <w:b/>
      <w:bCs/>
    </w:rPr>
  </w:style>
  <w:style w:type="character" w:customStyle="1" w:styleId="apple-style-span">
    <w:name w:val="apple-style-span"/>
    <w:basedOn w:val="DefaultParagraphFont"/>
    <w:rsid w:val="003E69A4"/>
  </w:style>
  <w:style w:type="character" w:customStyle="1" w:styleId="WW8Num28z2">
    <w:name w:val="WW8Num28z2"/>
    <w:rsid w:val="003930AE"/>
    <w:rPr>
      <w:rFonts w:ascii="Wingdings" w:hAnsi="Wingdings"/>
    </w:rPr>
  </w:style>
  <w:style w:type="character" w:styleId="FollowedHyperlink">
    <w:name w:val="FollowedHyperlink"/>
    <w:uiPriority w:val="99"/>
    <w:semiHidden/>
    <w:unhideWhenUsed/>
    <w:rsid w:val="00243DB1"/>
    <w:rPr>
      <w:color w:val="800080"/>
      <w:u w:val="single"/>
    </w:rPr>
  </w:style>
  <w:style w:type="character" w:customStyle="1" w:styleId="EndnoteTextChar">
    <w:name w:val="Endnote Text Char"/>
    <w:link w:val="EndnoteText"/>
    <w:rsid w:val="009928B3"/>
    <w:rPr>
      <w:rFonts w:ascii="Courier New" w:hAnsi="Courier New"/>
      <w:sz w:val="24"/>
      <w:lang w:val="en-GB" w:eastAsia="ar-SA"/>
    </w:rPr>
  </w:style>
  <w:style w:type="table" w:styleId="TableGrid">
    <w:name w:val="Table Grid"/>
    <w:basedOn w:val="TableNormal"/>
    <w:uiPriority w:val="59"/>
    <w:rsid w:val="007949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x">
    <w:name w:val="tx"/>
    <w:basedOn w:val="DefaultParagraphFont"/>
    <w:rsid w:val="00FC4EEA"/>
  </w:style>
  <w:style w:type="paragraph" w:customStyle="1" w:styleId="ColorfulList-Accent11">
    <w:name w:val="Colorful List - Accent 11"/>
    <w:basedOn w:val="Normal"/>
    <w:uiPriority w:val="34"/>
    <w:qFormat/>
    <w:rsid w:val="008A2FB5"/>
    <w:pPr>
      <w:suppressAutoHyphens w:val="0"/>
      <w:ind w:left="720"/>
      <w:contextualSpacing/>
    </w:pPr>
    <w:rPr>
      <w:rFonts w:ascii="Times" w:eastAsia="MS Mincho" w:hAnsi="Times"/>
      <w:sz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data.cdrc.ac.uk" TargetMode="External"/><Relationship Id="rId28" Type="http://schemas.openxmlformats.org/officeDocument/2006/relationships/hyperlink" Target="http://www.gadm.org" TargetMode="External"/><Relationship Id="rId29" Type="http://schemas.openxmlformats.org/officeDocument/2006/relationships/hyperlink" Target="http://censusindia.gov.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eader" Target="header1.xml"/><Relationship Id="rId9" Type="http://schemas.openxmlformats.org/officeDocument/2006/relationships/hyperlink" Target="http://bit.ly/1FzPMOJ"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F2077-91DE-6241-B681-3AEB21D8C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2438</Words>
  <Characters>13899</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Practical 2</vt:lpstr>
    </vt:vector>
  </TitlesOfParts>
  <Company/>
  <LinksUpToDate>false</LinksUpToDate>
  <CharactersWithSpaces>16305</CharactersWithSpaces>
  <SharedDoc>false</SharedDoc>
  <HLinks>
    <vt:vector size="30" baseType="variant">
      <vt:variant>
        <vt:i4>6815850</vt:i4>
      </vt:variant>
      <vt:variant>
        <vt:i4>9</vt:i4>
      </vt:variant>
      <vt:variant>
        <vt:i4>0</vt:i4>
      </vt:variant>
      <vt:variant>
        <vt:i4>5</vt:i4>
      </vt:variant>
      <vt:variant>
        <vt:lpwstr>http://censusindia.gov.in/</vt:lpwstr>
      </vt:variant>
      <vt:variant>
        <vt:lpwstr/>
      </vt:variant>
      <vt:variant>
        <vt:i4>5963860</vt:i4>
      </vt:variant>
      <vt:variant>
        <vt:i4>6</vt:i4>
      </vt:variant>
      <vt:variant>
        <vt:i4>0</vt:i4>
      </vt:variant>
      <vt:variant>
        <vt:i4>5</vt:i4>
      </vt:variant>
      <vt:variant>
        <vt:lpwstr>http://www.gadm.org/</vt:lpwstr>
      </vt:variant>
      <vt:variant>
        <vt:lpwstr/>
      </vt:variant>
      <vt:variant>
        <vt:i4>3538959</vt:i4>
      </vt:variant>
      <vt:variant>
        <vt:i4>3</vt:i4>
      </vt:variant>
      <vt:variant>
        <vt:i4>0</vt:i4>
      </vt:variant>
      <vt:variant>
        <vt:i4>5</vt:i4>
      </vt:variant>
      <vt:variant>
        <vt:lpwstr>http://data.cdrc.ac.uk/</vt:lpwstr>
      </vt:variant>
      <vt:variant>
        <vt:lpwstr/>
      </vt:variant>
      <vt:variant>
        <vt:i4>1966141</vt:i4>
      </vt:variant>
      <vt:variant>
        <vt:i4>0</vt:i4>
      </vt:variant>
      <vt:variant>
        <vt:i4>0</vt:i4>
      </vt:variant>
      <vt:variant>
        <vt:i4>5</vt:i4>
      </vt:variant>
      <vt:variant>
        <vt:lpwstr>http://bit.ly/1x9UZmx</vt:lpwstr>
      </vt:variant>
      <vt:variant>
        <vt:lpwstr/>
      </vt:variant>
      <vt:variant>
        <vt:i4>851987</vt:i4>
      </vt:variant>
      <vt:variant>
        <vt:i4>11105</vt:i4>
      </vt:variant>
      <vt:variant>
        <vt:i4>1033</vt:i4>
      </vt:variant>
      <vt:variant>
        <vt:i4>1</vt:i4>
      </vt:variant>
      <vt:variant>
        <vt:lpwstr>Screen Shot 2014-11-13 at 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2</dc:title>
  <dc:subject/>
  <dc:creator>e860</dc:creator>
  <cp:keywords/>
  <cp:lastModifiedBy>Nick Bearman</cp:lastModifiedBy>
  <cp:revision>17</cp:revision>
  <cp:lastPrinted>2016-04-21T10:42:00Z</cp:lastPrinted>
  <dcterms:created xsi:type="dcterms:W3CDTF">2015-09-26T09:16:00Z</dcterms:created>
  <dcterms:modified xsi:type="dcterms:W3CDTF">2016-10-26T09:32:00Z</dcterms:modified>
</cp:coreProperties>
</file>